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876E5" w:rsidRDefault="003B226A" w:rsidP="003B226A">
      <w:pPr>
        <w:pStyle w:val="Subttulo"/>
      </w:pPr>
      <w:r>
        <w:t>BRUNO ENGELBERT</w:t>
      </w:r>
    </w:p>
    <w:p w:rsidR="003B226A" w:rsidRDefault="003B226A" w:rsidP="003B226A"/>
    <w:p w:rsidR="003B226A" w:rsidRDefault="003B226A" w:rsidP="003B226A"/>
    <w:p w:rsidR="003B226A" w:rsidRDefault="003B226A" w:rsidP="003B226A"/>
    <w:p w:rsidR="003B226A" w:rsidRDefault="003B226A" w:rsidP="003B226A"/>
    <w:p w:rsidR="003B226A" w:rsidRDefault="003B226A" w:rsidP="003B226A"/>
    <w:p w:rsidR="003B226A" w:rsidRDefault="003B226A" w:rsidP="003B226A"/>
    <w:p w:rsidR="003B226A" w:rsidRDefault="003B226A" w:rsidP="003B226A"/>
    <w:p w:rsidR="003B226A" w:rsidRDefault="003B226A" w:rsidP="003B226A"/>
    <w:p w:rsidR="003B226A" w:rsidRDefault="003B226A" w:rsidP="003B226A"/>
    <w:p w:rsidR="003B226A" w:rsidRDefault="003B226A" w:rsidP="003B226A">
      <w:pPr>
        <w:pStyle w:val="Ttulo"/>
      </w:pPr>
      <w:r>
        <w:t>CONTROLE E AUTOMAÇÃO COM TECNOLOGIA GSM</w:t>
      </w:r>
    </w:p>
    <w:p w:rsidR="003B226A" w:rsidRDefault="003B226A" w:rsidP="003B226A"/>
    <w:p w:rsidR="003B226A" w:rsidRDefault="003B226A" w:rsidP="003B226A"/>
    <w:p w:rsidR="003B226A" w:rsidRDefault="003B226A" w:rsidP="003B226A"/>
    <w:p w:rsidR="003B226A" w:rsidRDefault="003B226A" w:rsidP="003B226A"/>
    <w:p w:rsidR="003B226A" w:rsidRDefault="003B226A" w:rsidP="003B226A"/>
    <w:p w:rsidR="003B226A" w:rsidRDefault="003B226A" w:rsidP="003B226A"/>
    <w:p w:rsidR="003B226A" w:rsidRDefault="003B226A" w:rsidP="003B226A"/>
    <w:p w:rsidR="003B226A" w:rsidRDefault="003B226A" w:rsidP="003B226A"/>
    <w:p w:rsidR="003B226A" w:rsidRDefault="003B226A" w:rsidP="003B226A"/>
    <w:p w:rsidR="003B226A" w:rsidRDefault="003B226A" w:rsidP="003B226A">
      <w:pPr>
        <w:jc w:val="center"/>
        <w:rPr>
          <w:b/>
        </w:rPr>
      </w:pPr>
      <w:r>
        <w:rPr>
          <w:b/>
        </w:rPr>
        <w:t>FLORIANÓPOLIS, 2010</w:t>
      </w:r>
    </w:p>
    <w:p w:rsidR="003B226A" w:rsidRDefault="003B226A" w:rsidP="009C55EA">
      <w:pPr>
        <w:pStyle w:val="Subttulo"/>
        <w:spacing w:line="240" w:lineRule="auto"/>
      </w:pPr>
      <w:r>
        <w:lastRenderedPageBreak/>
        <w:t>INSTITUTO FEDERAL DE EDUCAÇÃO, CIÊNCIA E TECNOLOGIA DE SANTA CATARINA</w:t>
      </w:r>
      <w:r>
        <w:br/>
        <w:t>DEPARTAMENTO ACADÊMICO DE ELETRÔNICA</w:t>
      </w:r>
      <w:r>
        <w:br/>
        <w:t xml:space="preserve">CURSO SUPERIOR DE TECNOLOGIA EM SISTEMAS </w:t>
      </w:r>
      <w:proofErr w:type="gramStart"/>
      <w:r>
        <w:t>ELETRÔNICOS</w:t>
      </w:r>
      <w:proofErr w:type="gramEnd"/>
    </w:p>
    <w:p w:rsidR="003B226A" w:rsidRDefault="003B226A" w:rsidP="003B226A"/>
    <w:p w:rsidR="009C55EA" w:rsidRDefault="009C55EA" w:rsidP="003B226A"/>
    <w:p w:rsidR="003B226A" w:rsidRDefault="003B226A" w:rsidP="003B226A"/>
    <w:p w:rsidR="009C55EA" w:rsidRDefault="009C55EA" w:rsidP="003B226A"/>
    <w:p w:rsidR="003B226A" w:rsidRDefault="003B226A" w:rsidP="003B226A"/>
    <w:p w:rsidR="003B226A" w:rsidRDefault="003B226A" w:rsidP="009C55EA">
      <w:pPr>
        <w:pStyle w:val="Ttulo"/>
      </w:pPr>
      <w:r>
        <w:t>CONTROLE E AUTOMAÇÃO COM TECNOLOGIA GSM</w:t>
      </w:r>
    </w:p>
    <w:p w:rsidR="003B226A" w:rsidRDefault="003B226A" w:rsidP="003B226A"/>
    <w:p w:rsidR="00C503AE" w:rsidRDefault="00C503AE" w:rsidP="003B226A"/>
    <w:p w:rsidR="000323C2" w:rsidRDefault="000323C2" w:rsidP="003B226A"/>
    <w:p w:rsidR="00C503AE" w:rsidRDefault="003B226A" w:rsidP="009C55EA">
      <w:pPr>
        <w:spacing w:line="240" w:lineRule="auto"/>
        <w:ind w:left="4253" w:right="-568" w:firstLine="3"/>
      </w:pPr>
      <w:r>
        <w:t>Trabalho</w:t>
      </w:r>
      <w:r w:rsidR="00C503AE">
        <w:t xml:space="preserve"> </w:t>
      </w:r>
      <w:r w:rsidR="009C55EA">
        <w:t>de Conclusão de Curso</w:t>
      </w:r>
      <w:r w:rsidR="00C503AE">
        <w:t xml:space="preserve"> submetido ao Instituto Federal de Educação, Ciência e Tecnologia de Santa Catarina</w:t>
      </w:r>
      <w:r w:rsidR="009C55EA">
        <w:t xml:space="preserve"> como parte dos requisitos para obtenção do título de Tecnólogo em Sistemas Eletrônicos</w:t>
      </w:r>
      <w:r w:rsidR="00C503AE">
        <w:t>.</w:t>
      </w:r>
      <w:r w:rsidR="009C55EA">
        <w:br/>
      </w:r>
      <w:r w:rsidR="00817BB5">
        <w:t>Professor</w:t>
      </w:r>
      <w:r w:rsidR="00C503AE">
        <w:t xml:space="preserve"> Orientador: Charles Borges de Lima </w:t>
      </w:r>
      <w:proofErr w:type="spellStart"/>
      <w:r w:rsidR="00C503AE">
        <w:t>Dr.Eng</w:t>
      </w:r>
      <w:proofErr w:type="spellEnd"/>
      <w:r w:rsidR="00C503AE">
        <w:t>.</w:t>
      </w:r>
    </w:p>
    <w:p w:rsidR="00C503AE" w:rsidRDefault="00C503AE" w:rsidP="00C503AE">
      <w:pPr>
        <w:ind w:firstLine="3"/>
      </w:pPr>
    </w:p>
    <w:p w:rsidR="00C503AE" w:rsidRDefault="00C503AE" w:rsidP="00C503AE">
      <w:pPr>
        <w:pStyle w:val="Subttulo"/>
      </w:pPr>
      <w:r>
        <w:t>BRUNO ENGELBERT</w:t>
      </w:r>
    </w:p>
    <w:p w:rsidR="00C503AE" w:rsidRDefault="00C503AE" w:rsidP="00C503AE"/>
    <w:p w:rsidR="00C503AE" w:rsidRDefault="00C503AE" w:rsidP="00C503AE"/>
    <w:p w:rsidR="0003482B" w:rsidRDefault="00C503AE" w:rsidP="0003482B">
      <w:pPr>
        <w:jc w:val="center"/>
        <w:rPr>
          <w:b/>
        </w:rPr>
      </w:pPr>
      <w:r>
        <w:rPr>
          <w:b/>
        </w:rPr>
        <w:t>FLORIANÓPOLIS, 2010</w:t>
      </w:r>
    </w:p>
    <w:p w:rsidR="0003482B" w:rsidRDefault="0003482B" w:rsidP="0003482B">
      <w:pPr>
        <w:jc w:val="center"/>
        <w:rPr>
          <w:b/>
        </w:rPr>
        <w:sectPr w:rsidR="0003482B" w:rsidSect="008876E5">
          <w:headerReference w:type="first" r:id="rId9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:rsidR="0003482B" w:rsidRDefault="009C7686" w:rsidP="009C7686">
      <w:pPr>
        <w:pStyle w:val="Subttulo"/>
      </w:pPr>
      <w:r>
        <w:lastRenderedPageBreak/>
        <w:t>CONTROLE E AUTOMAÇÃO COM TECNOLOGIA GSM</w:t>
      </w:r>
    </w:p>
    <w:p w:rsidR="009C7686" w:rsidRDefault="009C7686" w:rsidP="009C7686">
      <w:pPr>
        <w:jc w:val="center"/>
        <w:rPr>
          <w:b/>
        </w:rPr>
      </w:pPr>
      <w:r>
        <w:rPr>
          <w:b/>
        </w:rPr>
        <w:t>BRUNO ENGELBERT</w:t>
      </w:r>
    </w:p>
    <w:p w:rsidR="00E3532D" w:rsidRDefault="00E3532D" w:rsidP="00E3532D">
      <w:r>
        <w:t>Este trabalho foi julgado adequado para a obtenção do Título de Tecnólogo em Sistemas Eletrônicos e aprovado na sua forma final pela banca examinadora do Curso Superior de Tecnologia em Sistemas Eletrônicos do Instituto Federal de Educação, Ciência e Tecnologia de Santa Catarina.</w:t>
      </w:r>
    </w:p>
    <w:p w:rsidR="00E3532D" w:rsidRDefault="00E3532D" w:rsidP="00E3532D"/>
    <w:p w:rsidR="00E3532D" w:rsidRDefault="00EC1079" w:rsidP="00EC1079">
      <w:pPr>
        <w:spacing w:line="240" w:lineRule="auto"/>
        <w:jc w:val="center"/>
      </w:pPr>
      <w:r>
        <w:rPr>
          <w:rFonts w:ascii="ArialMT" w:hAnsi="ArialMT" w:cs="ArialMT"/>
        </w:rPr>
        <w:t>________________________________</w:t>
      </w:r>
      <w:r w:rsidR="00E3532D">
        <w:br/>
        <w:t>Profes</w:t>
      </w:r>
      <w:r>
        <w:t xml:space="preserve">sor Charles Borges de Lima, </w:t>
      </w:r>
      <w:proofErr w:type="spellStart"/>
      <w:r>
        <w:t>Dr.</w:t>
      </w:r>
      <w:proofErr w:type="gramStart"/>
      <w:r w:rsidR="00E3532D">
        <w:t>Eng</w:t>
      </w:r>
      <w:proofErr w:type="spellEnd"/>
      <w:r>
        <w:t>.</w:t>
      </w:r>
      <w:proofErr w:type="gramEnd"/>
      <w:r w:rsidR="00E3532D">
        <w:br/>
        <w:t>Professor Técnico</w:t>
      </w:r>
    </w:p>
    <w:p w:rsidR="00EC1079" w:rsidRDefault="00EC1079" w:rsidP="00EC1079">
      <w:pPr>
        <w:jc w:val="center"/>
      </w:pPr>
    </w:p>
    <w:p w:rsidR="00EC1079" w:rsidRDefault="00EC1079" w:rsidP="00EC1079">
      <w:pPr>
        <w:spacing w:line="240" w:lineRule="auto"/>
        <w:jc w:val="center"/>
        <w:rPr>
          <w:rFonts w:cs="Arial"/>
        </w:rPr>
      </w:pPr>
      <w:r w:rsidRPr="00EC1079">
        <w:rPr>
          <w:rFonts w:cs="Arial"/>
        </w:rPr>
        <w:t>________________________________</w:t>
      </w:r>
      <w:r>
        <w:rPr>
          <w:rFonts w:cs="Arial"/>
        </w:rPr>
        <w:br/>
        <w:t xml:space="preserve">Professor Marco </w:t>
      </w:r>
      <w:proofErr w:type="spellStart"/>
      <w:r>
        <w:rPr>
          <w:rFonts w:cs="Arial"/>
        </w:rPr>
        <w:t>Antonio</w:t>
      </w:r>
      <w:proofErr w:type="spellEnd"/>
      <w:r>
        <w:rPr>
          <w:rFonts w:cs="Arial"/>
        </w:rPr>
        <w:t xml:space="preserve"> Q. Pessoa, </w:t>
      </w:r>
      <w:proofErr w:type="spellStart"/>
      <w:proofErr w:type="gramStart"/>
      <w:r>
        <w:rPr>
          <w:rFonts w:cs="Arial"/>
        </w:rPr>
        <w:t>M.</w:t>
      </w:r>
      <w:proofErr w:type="gramEnd"/>
      <w:r>
        <w:rPr>
          <w:rFonts w:cs="Arial"/>
        </w:rPr>
        <w:t>Sc</w:t>
      </w:r>
      <w:proofErr w:type="spellEnd"/>
      <w:r>
        <w:rPr>
          <w:rFonts w:cs="Arial"/>
        </w:rPr>
        <w:br/>
        <w:t>Orientador de Metodologia</w:t>
      </w:r>
    </w:p>
    <w:p w:rsidR="00EC1079" w:rsidRDefault="00EC1079" w:rsidP="00EC1079">
      <w:pPr>
        <w:jc w:val="center"/>
        <w:rPr>
          <w:rFonts w:cs="Arial"/>
        </w:rPr>
      </w:pPr>
    </w:p>
    <w:p w:rsidR="009C7686" w:rsidRDefault="00EC1079" w:rsidP="00EC1079">
      <w:pPr>
        <w:spacing w:line="240" w:lineRule="auto"/>
        <w:jc w:val="center"/>
        <w:rPr>
          <w:rFonts w:cs="Arial"/>
        </w:rPr>
      </w:pPr>
      <w:r w:rsidRPr="00EC1079">
        <w:rPr>
          <w:rFonts w:cs="Arial"/>
        </w:rPr>
        <w:t>________________________________</w:t>
      </w:r>
      <w:r>
        <w:rPr>
          <w:rFonts w:cs="Arial"/>
        </w:rPr>
        <w:br/>
        <w:t xml:space="preserve">Professor </w:t>
      </w:r>
      <w:proofErr w:type="spellStart"/>
      <w:r>
        <w:rPr>
          <w:rFonts w:cs="Arial"/>
        </w:rPr>
        <w:t>Xxxxx</w:t>
      </w:r>
      <w:proofErr w:type="spellEnd"/>
      <w:r>
        <w:rPr>
          <w:rFonts w:cs="Arial"/>
        </w:rPr>
        <w:t xml:space="preserve">, </w:t>
      </w:r>
      <w:proofErr w:type="spellStart"/>
      <w:r>
        <w:rPr>
          <w:rFonts w:cs="Arial"/>
        </w:rPr>
        <w:t>X.Xx</w:t>
      </w:r>
      <w:proofErr w:type="spellEnd"/>
      <w:r>
        <w:rPr>
          <w:rFonts w:cs="Arial"/>
        </w:rPr>
        <w:br/>
        <w:t>Coordenador do Curso</w:t>
      </w:r>
      <w:proofErr w:type="gramStart"/>
      <w:r w:rsidRPr="00EC1079">
        <w:rPr>
          <w:rFonts w:cs="Arial"/>
          <w:b/>
        </w:rPr>
        <w:br/>
      </w:r>
      <w:proofErr w:type="gramEnd"/>
    </w:p>
    <w:p w:rsidR="006E7D15" w:rsidRDefault="006E7D15" w:rsidP="006E7D15">
      <w:pPr>
        <w:jc w:val="center"/>
        <w:rPr>
          <w:rFonts w:cs="Arial"/>
        </w:rPr>
      </w:pPr>
    </w:p>
    <w:p w:rsidR="006E7D15" w:rsidRDefault="006E7D15" w:rsidP="006E7D15">
      <w:pPr>
        <w:rPr>
          <w:rFonts w:cs="Arial"/>
        </w:rPr>
      </w:pPr>
      <w:r>
        <w:rPr>
          <w:rFonts w:cs="Arial"/>
        </w:rPr>
        <w:t>Banca examinadora:</w:t>
      </w:r>
    </w:p>
    <w:p w:rsidR="006E7D15" w:rsidRDefault="001E2528" w:rsidP="001E2528">
      <w:pPr>
        <w:spacing w:line="240" w:lineRule="auto"/>
        <w:jc w:val="center"/>
        <w:rPr>
          <w:rFonts w:cs="Arial"/>
        </w:rPr>
      </w:pPr>
      <w:r w:rsidRPr="00EC1079">
        <w:rPr>
          <w:rFonts w:cs="Arial"/>
        </w:rPr>
        <w:t>________________________________</w:t>
      </w:r>
      <w:r>
        <w:rPr>
          <w:rFonts w:cs="Arial"/>
        </w:rPr>
        <w:br/>
        <w:t xml:space="preserve">Professor </w:t>
      </w:r>
      <w:proofErr w:type="spellStart"/>
      <w:r>
        <w:rPr>
          <w:rFonts w:cs="Arial"/>
        </w:rPr>
        <w:t>Xxxxx</w:t>
      </w:r>
      <w:proofErr w:type="spellEnd"/>
      <w:r>
        <w:rPr>
          <w:rFonts w:cs="Arial"/>
        </w:rPr>
        <w:t xml:space="preserve">, </w:t>
      </w:r>
      <w:proofErr w:type="spellStart"/>
      <w:r>
        <w:rPr>
          <w:rFonts w:cs="Arial"/>
        </w:rPr>
        <w:t>X.Xx</w:t>
      </w:r>
      <w:proofErr w:type="spellEnd"/>
    </w:p>
    <w:p w:rsidR="001E2528" w:rsidRDefault="001E2528" w:rsidP="001E2528">
      <w:pPr>
        <w:spacing w:line="240" w:lineRule="auto"/>
        <w:jc w:val="center"/>
        <w:rPr>
          <w:rFonts w:cs="Arial"/>
        </w:rPr>
      </w:pPr>
    </w:p>
    <w:p w:rsidR="001E2528" w:rsidRDefault="001E2528" w:rsidP="001E2528">
      <w:pPr>
        <w:spacing w:line="240" w:lineRule="auto"/>
        <w:jc w:val="center"/>
        <w:rPr>
          <w:rFonts w:cs="Arial"/>
        </w:rPr>
      </w:pPr>
      <w:r w:rsidRPr="00EC1079">
        <w:rPr>
          <w:rFonts w:cs="Arial"/>
        </w:rPr>
        <w:t>________________________________</w:t>
      </w:r>
      <w:r>
        <w:rPr>
          <w:rFonts w:cs="Arial"/>
        </w:rPr>
        <w:br/>
        <w:t xml:space="preserve">Professor </w:t>
      </w:r>
      <w:proofErr w:type="spellStart"/>
      <w:r>
        <w:rPr>
          <w:rFonts w:cs="Arial"/>
        </w:rPr>
        <w:t>Xxxxx</w:t>
      </w:r>
      <w:proofErr w:type="spellEnd"/>
      <w:r>
        <w:rPr>
          <w:rFonts w:cs="Arial"/>
        </w:rPr>
        <w:t xml:space="preserve">, </w:t>
      </w:r>
      <w:proofErr w:type="spellStart"/>
      <w:r>
        <w:rPr>
          <w:rFonts w:cs="Arial"/>
        </w:rPr>
        <w:t>X.Xx</w:t>
      </w:r>
      <w:proofErr w:type="spellEnd"/>
    </w:p>
    <w:p w:rsidR="001E2528" w:rsidRDefault="001E2528" w:rsidP="001E2528">
      <w:pPr>
        <w:spacing w:line="240" w:lineRule="auto"/>
        <w:jc w:val="center"/>
        <w:rPr>
          <w:rFonts w:cs="Arial"/>
        </w:rPr>
      </w:pPr>
    </w:p>
    <w:p w:rsidR="00E40E19" w:rsidRDefault="001E2528" w:rsidP="001E2528">
      <w:pPr>
        <w:spacing w:line="240" w:lineRule="auto"/>
        <w:jc w:val="center"/>
        <w:rPr>
          <w:rFonts w:cs="Arial"/>
        </w:rPr>
        <w:sectPr w:rsidR="00E40E19" w:rsidSect="008876E5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  <w:r w:rsidRPr="00EC1079">
        <w:rPr>
          <w:rFonts w:cs="Arial"/>
        </w:rPr>
        <w:t>________________________________</w:t>
      </w:r>
      <w:r w:rsidR="00536560">
        <w:rPr>
          <w:rFonts w:cs="Arial"/>
        </w:rPr>
        <w:br/>
        <w:t xml:space="preserve">Professor </w:t>
      </w:r>
      <w:proofErr w:type="spellStart"/>
      <w:r w:rsidR="00536560">
        <w:rPr>
          <w:rFonts w:cs="Arial"/>
        </w:rPr>
        <w:t>Xxxxx</w:t>
      </w:r>
      <w:proofErr w:type="spellEnd"/>
      <w:r w:rsidR="00536560">
        <w:rPr>
          <w:rFonts w:cs="Arial"/>
        </w:rPr>
        <w:t>, X.X</w:t>
      </w:r>
    </w:p>
    <w:p w:rsidR="00536560" w:rsidRDefault="00536560" w:rsidP="001E2528">
      <w:pPr>
        <w:spacing w:line="240" w:lineRule="auto"/>
        <w:jc w:val="center"/>
        <w:rPr>
          <w:rFonts w:cs="Arial"/>
        </w:rPr>
      </w:pPr>
    </w:p>
    <w:p w:rsidR="00E40E19" w:rsidRDefault="00E40E19" w:rsidP="001E2528">
      <w:pPr>
        <w:spacing w:line="240" w:lineRule="auto"/>
        <w:jc w:val="center"/>
        <w:rPr>
          <w:rFonts w:cs="Arial"/>
        </w:rPr>
      </w:pPr>
    </w:p>
    <w:p w:rsidR="00E40E19" w:rsidRDefault="00E40E19" w:rsidP="001E2528">
      <w:pPr>
        <w:spacing w:line="240" w:lineRule="auto"/>
        <w:jc w:val="center"/>
        <w:rPr>
          <w:rFonts w:cs="Arial"/>
        </w:rPr>
      </w:pPr>
    </w:p>
    <w:p w:rsidR="00E40E19" w:rsidRDefault="00E40E19" w:rsidP="001E2528">
      <w:pPr>
        <w:spacing w:line="240" w:lineRule="auto"/>
        <w:jc w:val="center"/>
        <w:rPr>
          <w:rFonts w:cs="Arial"/>
        </w:rPr>
      </w:pPr>
    </w:p>
    <w:p w:rsidR="00E40E19" w:rsidRDefault="00E40E19" w:rsidP="001E2528">
      <w:pPr>
        <w:spacing w:line="240" w:lineRule="auto"/>
        <w:jc w:val="center"/>
        <w:rPr>
          <w:rFonts w:cs="Arial"/>
        </w:rPr>
      </w:pPr>
    </w:p>
    <w:p w:rsidR="00E40E19" w:rsidRDefault="00E40E19" w:rsidP="001E2528">
      <w:pPr>
        <w:spacing w:line="240" w:lineRule="auto"/>
        <w:jc w:val="center"/>
        <w:rPr>
          <w:rFonts w:cs="Arial"/>
        </w:rPr>
      </w:pPr>
    </w:p>
    <w:p w:rsidR="00E40E19" w:rsidRDefault="00E40E19" w:rsidP="001E2528">
      <w:pPr>
        <w:spacing w:line="240" w:lineRule="auto"/>
        <w:jc w:val="center"/>
        <w:rPr>
          <w:rFonts w:cs="Arial"/>
        </w:rPr>
      </w:pPr>
    </w:p>
    <w:p w:rsidR="00E40E19" w:rsidRDefault="00E40E19" w:rsidP="001E2528">
      <w:pPr>
        <w:spacing w:line="240" w:lineRule="auto"/>
        <w:jc w:val="center"/>
        <w:rPr>
          <w:rFonts w:cs="Arial"/>
        </w:rPr>
      </w:pPr>
    </w:p>
    <w:p w:rsidR="00E40E19" w:rsidRDefault="00E40E19" w:rsidP="001E2528">
      <w:pPr>
        <w:spacing w:line="240" w:lineRule="auto"/>
        <w:jc w:val="center"/>
        <w:rPr>
          <w:rFonts w:cs="Arial"/>
        </w:rPr>
      </w:pPr>
    </w:p>
    <w:p w:rsidR="00E40E19" w:rsidRDefault="00E40E19" w:rsidP="001E2528">
      <w:pPr>
        <w:spacing w:line="240" w:lineRule="auto"/>
        <w:jc w:val="center"/>
        <w:rPr>
          <w:rFonts w:cs="Arial"/>
        </w:rPr>
      </w:pPr>
    </w:p>
    <w:p w:rsidR="00E40E19" w:rsidRDefault="00E40E19" w:rsidP="001E2528">
      <w:pPr>
        <w:spacing w:line="240" w:lineRule="auto"/>
        <w:jc w:val="center"/>
        <w:rPr>
          <w:rFonts w:cs="Arial"/>
        </w:rPr>
      </w:pPr>
    </w:p>
    <w:p w:rsidR="00E40E19" w:rsidRDefault="00E40E19" w:rsidP="001E2528">
      <w:pPr>
        <w:spacing w:line="240" w:lineRule="auto"/>
        <w:jc w:val="center"/>
        <w:rPr>
          <w:rFonts w:cs="Arial"/>
        </w:rPr>
      </w:pPr>
    </w:p>
    <w:p w:rsidR="00E40E19" w:rsidRDefault="00E40E19" w:rsidP="001E2528">
      <w:pPr>
        <w:spacing w:line="240" w:lineRule="auto"/>
        <w:jc w:val="center"/>
        <w:rPr>
          <w:rFonts w:cs="Arial"/>
        </w:rPr>
      </w:pPr>
    </w:p>
    <w:p w:rsidR="00E40E19" w:rsidRDefault="00E40E19" w:rsidP="001E2528">
      <w:pPr>
        <w:spacing w:line="240" w:lineRule="auto"/>
        <w:jc w:val="center"/>
        <w:rPr>
          <w:rFonts w:cs="Arial"/>
        </w:rPr>
      </w:pPr>
    </w:p>
    <w:p w:rsidR="00E40E19" w:rsidRDefault="00E40E19" w:rsidP="001E2528">
      <w:pPr>
        <w:spacing w:line="240" w:lineRule="auto"/>
        <w:jc w:val="center"/>
        <w:rPr>
          <w:rFonts w:cs="Arial"/>
        </w:rPr>
      </w:pPr>
    </w:p>
    <w:p w:rsidR="00E40E19" w:rsidRDefault="00E40E19" w:rsidP="001E2528">
      <w:pPr>
        <w:spacing w:line="240" w:lineRule="auto"/>
        <w:jc w:val="center"/>
        <w:rPr>
          <w:rFonts w:cs="Arial"/>
        </w:rPr>
      </w:pPr>
    </w:p>
    <w:p w:rsidR="00E40E19" w:rsidRDefault="00E40E19" w:rsidP="001E2528">
      <w:pPr>
        <w:spacing w:line="240" w:lineRule="auto"/>
        <w:jc w:val="center"/>
        <w:rPr>
          <w:rFonts w:cs="Arial"/>
        </w:rPr>
      </w:pPr>
    </w:p>
    <w:p w:rsidR="00E40E19" w:rsidRDefault="00E40E19" w:rsidP="001E2528">
      <w:pPr>
        <w:spacing w:line="240" w:lineRule="auto"/>
        <w:jc w:val="center"/>
        <w:rPr>
          <w:rFonts w:cs="Arial"/>
        </w:rPr>
      </w:pPr>
    </w:p>
    <w:p w:rsidR="00E40E19" w:rsidRDefault="00E40E19" w:rsidP="001E2528">
      <w:pPr>
        <w:spacing w:line="240" w:lineRule="auto"/>
        <w:jc w:val="center"/>
        <w:rPr>
          <w:rFonts w:cs="Arial"/>
        </w:rPr>
      </w:pPr>
    </w:p>
    <w:p w:rsidR="00E40E19" w:rsidRDefault="00E40E19" w:rsidP="001E2528">
      <w:pPr>
        <w:spacing w:line="240" w:lineRule="auto"/>
        <w:jc w:val="center"/>
        <w:rPr>
          <w:rFonts w:cs="Arial"/>
        </w:rPr>
      </w:pPr>
    </w:p>
    <w:p w:rsidR="00E40E19" w:rsidRDefault="00E40E19" w:rsidP="001E2528">
      <w:pPr>
        <w:spacing w:line="240" w:lineRule="auto"/>
        <w:jc w:val="center"/>
        <w:rPr>
          <w:rFonts w:cs="Arial"/>
        </w:rPr>
      </w:pPr>
    </w:p>
    <w:p w:rsidR="00E40E19" w:rsidRDefault="00E40E19" w:rsidP="001E2528">
      <w:pPr>
        <w:spacing w:line="240" w:lineRule="auto"/>
        <w:jc w:val="center"/>
        <w:rPr>
          <w:rFonts w:cs="Arial"/>
        </w:rPr>
      </w:pPr>
    </w:p>
    <w:p w:rsidR="00E40E19" w:rsidRDefault="00E40E19" w:rsidP="001E2528">
      <w:pPr>
        <w:spacing w:line="240" w:lineRule="auto"/>
        <w:jc w:val="center"/>
        <w:rPr>
          <w:rFonts w:cs="Arial"/>
        </w:rPr>
      </w:pPr>
    </w:p>
    <w:p w:rsidR="00E40E19" w:rsidRDefault="00E40E19" w:rsidP="001E2528">
      <w:pPr>
        <w:spacing w:line="240" w:lineRule="auto"/>
        <w:jc w:val="center"/>
        <w:rPr>
          <w:rFonts w:cs="Arial"/>
        </w:rPr>
      </w:pPr>
    </w:p>
    <w:p w:rsidR="00E40E19" w:rsidRDefault="00E40E19" w:rsidP="001E2528">
      <w:pPr>
        <w:spacing w:line="240" w:lineRule="auto"/>
        <w:jc w:val="center"/>
        <w:rPr>
          <w:rFonts w:cs="Arial"/>
        </w:rPr>
      </w:pPr>
    </w:p>
    <w:p w:rsidR="00E40E19" w:rsidRDefault="00E40E19" w:rsidP="001E2528">
      <w:pPr>
        <w:spacing w:line="240" w:lineRule="auto"/>
        <w:jc w:val="center"/>
        <w:rPr>
          <w:rFonts w:cs="Arial"/>
        </w:rPr>
      </w:pPr>
    </w:p>
    <w:p w:rsidR="00E40E19" w:rsidRDefault="00E40E19" w:rsidP="001E2528">
      <w:pPr>
        <w:spacing w:line="240" w:lineRule="auto"/>
        <w:jc w:val="center"/>
        <w:rPr>
          <w:rFonts w:cs="Arial"/>
        </w:rPr>
      </w:pPr>
    </w:p>
    <w:p w:rsidR="00E40E19" w:rsidRDefault="00E40E19" w:rsidP="00E40E19">
      <w:pPr>
        <w:spacing w:line="240" w:lineRule="auto"/>
        <w:jc w:val="right"/>
        <w:rPr>
          <w:rFonts w:ascii="Monotype Corsiva" w:hAnsi="Monotype Corsiva" w:cs="Arial"/>
        </w:rPr>
        <w:sectPr w:rsidR="00E40E19" w:rsidSect="008876E5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  <w:r>
        <w:rPr>
          <w:rFonts w:ascii="Monotype Corsiva" w:hAnsi="Monotype Corsiva" w:cs="Arial"/>
        </w:rPr>
        <w:t>Dedico este trabalha à</w:t>
      </w:r>
    </w:p>
    <w:p w:rsidR="00E40E19" w:rsidRPr="00D51B9D" w:rsidRDefault="00D51B9D" w:rsidP="00D51B9D">
      <w:pPr>
        <w:jc w:val="center"/>
        <w:rPr>
          <w:b/>
        </w:rPr>
        <w:sectPr w:rsidR="00E40E19" w:rsidRPr="00D51B9D" w:rsidSect="008876E5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  <w:r>
        <w:rPr>
          <w:b/>
        </w:rPr>
        <w:lastRenderedPageBreak/>
        <w:t>AGRADECIMENTOS</w:t>
      </w:r>
    </w:p>
    <w:p w:rsidR="001E2528" w:rsidRDefault="001E2528" w:rsidP="001E2528">
      <w:pPr>
        <w:spacing w:line="240" w:lineRule="auto"/>
        <w:jc w:val="center"/>
        <w:rPr>
          <w:rFonts w:cs="Arial"/>
        </w:rPr>
      </w:pPr>
    </w:p>
    <w:p w:rsidR="00536560" w:rsidRDefault="00536560" w:rsidP="001E2528">
      <w:pPr>
        <w:spacing w:line="240" w:lineRule="auto"/>
        <w:jc w:val="center"/>
        <w:rPr>
          <w:rFonts w:cs="Arial"/>
        </w:rPr>
      </w:pPr>
    </w:p>
    <w:p w:rsidR="00536560" w:rsidRDefault="00536560" w:rsidP="001E2528">
      <w:pPr>
        <w:spacing w:line="240" w:lineRule="auto"/>
        <w:jc w:val="center"/>
        <w:rPr>
          <w:rFonts w:cs="Arial"/>
        </w:rPr>
      </w:pPr>
    </w:p>
    <w:p w:rsidR="00536560" w:rsidRDefault="00536560" w:rsidP="001E2528">
      <w:pPr>
        <w:spacing w:line="240" w:lineRule="auto"/>
        <w:jc w:val="center"/>
        <w:rPr>
          <w:rFonts w:cs="Arial"/>
        </w:rPr>
      </w:pPr>
    </w:p>
    <w:p w:rsidR="00536560" w:rsidRDefault="00536560" w:rsidP="001E2528">
      <w:pPr>
        <w:spacing w:line="240" w:lineRule="auto"/>
        <w:jc w:val="center"/>
        <w:rPr>
          <w:rFonts w:cs="Arial"/>
        </w:rPr>
      </w:pPr>
    </w:p>
    <w:p w:rsidR="00536560" w:rsidRDefault="00536560" w:rsidP="001E2528">
      <w:pPr>
        <w:spacing w:line="240" w:lineRule="auto"/>
        <w:jc w:val="center"/>
        <w:rPr>
          <w:rFonts w:cs="Arial"/>
        </w:rPr>
      </w:pPr>
    </w:p>
    <w:p w:rsidR="00536560" w:rsidRDefault="00536560" w:rsidP="001E2528">
      <w:pPr>
        <w:spacing w:line="240" w:lineRule="auto"/>
        <w:jc w:val="center"/>
        <w:rPr>
          <w:rFonts w:cs="Arial"/>
        </w:rPr>
      </w:pPr>
    </w:p>
    <w:p w:rsidR="00536560" w:rsidRDefault="00536560" w:rsidP="001E2528">
      <w:pPr>
        <w:spacing w:line="240" w:lineRule="auto"/>
        <w:jc w:val="center"/>
        <w:rPr>
          <w:rFonts w:cs="Arial"/>
        </w:rPr>
      </w:pPr>
    </w:p>
    <w:p w:rsidR="00536560" w:rsidRDefault="00536560" w:rsidP="001E2528">
      <w:pPr>
        <w:spacing w:line="240" w:lineRule="auto"/>
        <w:jc w:val="center"/>
        <w:rPr>
          <w:rFonts w:cs="Arial"/>
        </w:rPr>
      </w:pPr>
    </w:p>
    <w:p w:rsidR="00536560" w:rsidRDefault="00536560" w:rsidP="001E2528">
      <w:pPr>
        <w:spacing w:line="240" w:lineRule="auto"/>
        <w:jc w:val="center"/>
        <w:rPr>
          <w:rFonts w:cs="Arial"/>
        </w:rPr>
      </w:pPr>
    </w:p>
    <w:p w:rsidR="00536560" w:rsidRDefault="00536560" w:rsidP="001E2528">
      <w:pPr>
        <w:spacing w:line="240" w:lineRule="auto"/>
        <w:jc w:val="center"/>
        <w:rPr>
          <w:rFonts w:cs="Arial"/>
        </w:rPr>
      </w:pPr>
    </w:p>
    <w:p w:rsidR="00536560" w:rsidRDefault="00536560" w:rsidP="001E2528">
      <w:pPr>
        <w:spacing w:line="240" w:lineRule="auto"/>
        <w:jc w:val="center"/>
        <w:rPr>
          <w:rFonts w:cs="Arial"/>
        </w:rPr>
      </w:pPr>
    </w:p>
    <w:p w:rsidR="00536560" w:rsidRDefault="00536560" w:rsidP="001E2528">
      <w:pPr>
        <w:spacing w:line="240" w:lineRule="auto"/>
        <w:jc w:val="center"/>
        <w:rPr>
          <w:rFonts w:cs="Arial"/>
        </w:rPr>
      </w:pPr>
    </w:p>
    <w:p w:rsidR="00536560" w:rsidRDefault="00536560" w:rsidP="001E2528">
      <w:pPr>
        <w:spacing w:line="240" w:lineRule="auto"/>
        <w:jc w:val="center"/>
        <w:rPr>
          <w:rFonts w:cs="Arial"/>
        </w:rPr>
      </w:pPr>
    </w:p>
    <w:p w:rsidR="00536560" w:rsidRDefault="00536560" w:rsidP="001E2528">
      <w:pPr>
        <w:spacing w:line="240" w:lineRule="auto"/>
        <w:jc w:val="center"/>
        <w:rPr>
          <w:rFonts w:cs="Arial"/>
        </w:rPr>
      </w:pPr>
    </w:p>
    <w:p w:rsidR="00536560" w:rsidRDefault="00536560" w:rsidP="001E2528">
      <w:pPr>
        <w:spacing w:line="240" w:lineRule="auto"/>
        <w:jc w:val="center"/>
        <w:rPr>
          <w:rFonts w:cs="Arial"/>
        </w:rPr>
      </w:pPr>
    </w:p>
    <w:p w:rsidR="00536560" w:rsidRDefault="00536560" w:rsidP="001E2528">
      <w:pPr>
        <w:spacing w:line="240" w:lineRule="auto"/>
        <w:jc w:val="center"/>
        <w:rPr>
          <w:rFonts w:cs="Arial"/>
        </w:rPr>
      </w:pPr>
    </w:p>
    <w:p w:rsidR="00536560" w:rsidRDefault="00536560" w:rsidP="001E2528">
      <w:pPr>
        <w:spacing w:line="240" w:lineRule="auto"/>
        <w:jc w:val="center"/>
        <w:rPr>
          <w:rFonts w:cs="Arial"/>
        </w:rPr>
      </w:pPr>
    </w:p>
    <w:p w:rsidR="00536560" w:rsidRDefault="00536560" w:rsidP="001E2528">
      <w:pPr>
        <w:spacing w:line="240" w:lineRule="auto"/>
        <w:jc w:val="center"/>
        <w:rPr>
          <w:rFonts w:cs="Arial"/>
        </w:rPr>
      </w:pPr>
    </w:p>
    <w:p w:rsidR="00536560" w:rsidRDefault="00536560" w:rsidP="001E2528">
      <w:pPr>
        <w:spacing w:line="240" w:lineRule="auto"/>
        <w:jc w:val="center"/>
        <w:rPr>
          <w:rFonts w:cs="Arial"/>
        </w:rPr>
      </w:pPr>
    </w:p>
    <w:p w:rsidR="00536560" w:rsidRDefault="00536560" w:rsidP="001E2528">
      <w:pPr>
        <w:spacing w:line="240" w:lineRule="auto"/>
        <w:jc w:val="center"/>
        <w:rPr>
          <w:rFonts w:cs="Arial"/>
        </w:rPr>
      </w:pPr>
    </w:p>
    <w:p w:rsidR="00536560" w:rsidRDefault="00536560" w:rsidP="001E2528">
      <w:pPr>
        <w:spacing w:line="240" w:lineRule="auto"/>
        <w:jc w:val="center"/>
        <w:rPr>
          <w:rFonts w:cs="Arial"/>
        </w:rPr>
      </w:pPr>
    </w:p>
    <w:p w:rsidR="00536560" w:rsidRDefault="00536560" w:rsidP="001E2528">
      <w:pPr>
        <w:spacing w:line="240" w:lineRule="auto"/>
        <w:jc w:val="center"/>
        <w:rPr>
          <w:rFonts w:cs="Arial"/>
        </w:rPr>
      </w:pPr>
    </w:p>
    <w:p w:rsidR="00536560" w:rsidRDefault="00536560" w:rsidP="001E2528">
      <w:pPr>
        <w:spacing w:line="240" w:lineRule="auto"/>
        <w:jc w:val="center"/>
        <w:rPr>
          <w:rFonts w:cs="Arial"/>
        </w:rPr>
      </w:pPr>
    </w:p>
    <w:p w:rsidR="00536560" w:rsidRDefault="00536560" w:rsidP="001E2528">
      <w:pPr>
        <w:spacing w:line="240" w:lineRule="auto"/>
        <w:jc w:val="center"/>
        <w:rPr>
          <w:rFonts w:cs="Arial"/>
        </w:rPr>
      </w:pPr>
    </w:p>
    <w:p w:rsidR="00536560" w:rsidRDefault="00F02571" w:rsidP="00536560">
      <w:pPr>
        <w:spacing w:line="240" w:lineRule="auto"/>
        <w:jc w:val="right"/>
        <w:rPr>
          <w:rFonts w:ascii="Courier New" w:hAnsi="Courier New" w:cs="Courier New"/>
          <w:b/>
          <w:i/>
        </w:rPr>
      </w:pPr>
      <w:proofErr w:type="gramStart"/>
      <w:r>
        <w:rPr>
          <w:rFonts w:ascii="Courier New" w:hAnsi="Courier New" w:cs="Courier New"/>
          <w:b/>
          <w:i/>
        </w:rPr>
        <w:t>o</w:t>
      </w:r>
      <w:proofErr w:type="gramEnd"/>
      <w:r>
        <w:rPr>
          <w:rFonts w:ascii="Courier New" w:hAnsi="Courier New" w:cs="Courier New"/>
          <w:b/>
          <w:i/>
        </w:rPr>
        <w:t xml:space="preserve"> fracasso é a mãe do sucesso</w:t>
      </w:r>
    </w:p>
    <w:p w:rsidR="00536560" w:rsidRPr="00536560" w:rsidRDefault="00536560" w:rsidP="00536560">
      <w:pPr>
        <w:spacing w:line="240" w:lineRule="auto"/>
        <w:jc w:val="right"/>
        <w:rPr>
          <w:rFonts w:ascii="Courier New" w:hAnsi="Courier New" w:cs="Courier New"/>
          <w:b/>
          <w:i/>
        </w:rPr>
        <w:sectPr w:rsidR="00536560" w:rsidRPr="00536560" w:rsidSect="008876E5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  <w:r>
        <w:rPr>
          <w:rFonts w:ascii="Courier New" w:hAnsi="Courier New" w:cs="Courier New"/>
          <w:b/>
          <w:i/>
        </w:rPr>
        <w:t>Provérbio Chinês</w:t>
      </w:r>
    </w:p>
    <w:p w:rsidR="00112B58" w:rsidRDefault="007074F3" w:rsidP="001E2528">
      <w:pPr>
        <w:pStyle w:val="Ttulo1"/>
        <w:jc w:val="center"/>
      </w:pPr>
      <w:bookmarkStart w:id="0" w:name="_Toc278322622"/>
      <w:r>
        <w:lastRenderedPageBreak/>
        <w:t>RESUMO</w:t>
      </w:r>
      <w:bookmarkEnd w:id="0"/>
    </w:p>
    <w:p w:rsidR="009677BA" w:rsidRDefault="009677BA" w:rsidP="001E2528">
      <w:pPr>
        <w:jc w:val="center"/>
      </w:pPr>
    </w:p>
    <w:p w:rsidR="009677BA" w:rsidRDefault="009677BA" w:rsidP="009677BA">
      <w:pPr>
        <w:autoSpaceDE w:val="0"/>
        <w:spacing w:line="240" w:lineRule="auto"/>
      </w:pPr>
      <w:r>
        <w:t xml:space="preserve">Hoje em dia bilhões de pessoas no mundo usufruem da família de tecnologias </w:t>
      </w:r>
      <w:r>
        <w:rPr>
          <w:i/>
        </w:rPr>
        <w:t xml:space="preserve">Global System for Mobile communications </w:t>
      </w:r>
      <w:r>
        <w:t xml:space="preserve">(GSM) e a mais popular é a própria GSM, com participação de mercado acima de 89%. Dentro de suas principais características temos a segurança, que inclui proteção contra escutas e </w:t>
      </w:r>
      <w:r>
        <w:rPr>
          <w:i/>
        </w:rPr>
        <w:t xml:space="preserve">hackers, </w:t>
      </w:r>
      <w:r>
        <w:t>e cartões SIM (</w:t>
      </w:r>
      <w:r>
        <w:rPr>
          <w:i/>
        </w:rPr>
        <w:t>Subscriber Identity Module</w:t>
      </w:r>
      <w:r>
        <w:t xml:space="preserve">) que permite a transferência rápida de configurações de um terminal para outros, além de uma identificação única para cada cartão. Por essas razões, a proposta deste trabalho é </w:t>
      </w:r>
      <w:proofErr w:type="gramStart"/>
      <w:r>
        <w:t>implementar</w:t>
      </w:r>
      <w:proofErr w:type="gramEnd"/>
      <w:r>
        <w:t xml:space="preserve"> um sistema de controle de acesso e automação residencial/empresarial utilizando o próprio celular do usuário como interface, e as bases tecnológicas apresentadas serão os protocolos GSM, TCP/IP e SIP.</w:t>
      </w:r>
    </w:p>
    <w:p w:rsidR="009677BA" w:rsidRDefault="009677BA" w:rsidP="009677BA">
      <w:pPr>
        <w:spacing w:line="240" w:lineRule="auto"/>
        <w:rPr>
          <w:b/>
        </w:rPr>
      </w:pPr>
    </w:p>
    <w:p w:rsidR="009677BA" w:rsidRDefault="009677BA" w:rsidP="009677BA">
      <w:pPr>
        <w:spacing w:line="240" w:lineRule="auto"/>
      </w:pPr>
      <w:r>
        <w:rPr>
          <w:b/>
        </w:rPr>
        <w:t>Palavras-chave:</w:t>
      </w:r>
      <w:r>
        <w:t xml:space="preserve"> GSM, SIP, TCP/IP, Segurança.</w:t>
      </w:r>
    </w:p>
    <w:p w:rsidR="00112B58" w:rsidRDefault="00112B58" w:rsidP="009677BA">
      <w:pPr>
        <w:rPr>
          <w:rFonts w:eastAsiaTheme="majorEastAsia" w:cstheme="majorBidi"/>
          <w:sz w:val="32"/>
          <w:szCs w:val="28"/>
        </w:rPr>
      </w:pPr>
      <w:r>
        <w:br w:type="page"/>
      </w:r>
    </w:p>
    <w:p w:rsidR="00A65807" w:rsidRDefault="00112B58" w:rsidP="00F93727">
      <w:pPr>
        <w:pStyle w:val="Ttulo1"/>
        <w:jc w:val="center"/>
      </w:pPr>
      <w:bookmarkStart w:id="1" w:name="_Toc278322623"/>
      <w:r>
        <w:lastRenderedPageBreak/>
        <w:t>ABSTRACT</w:t>
      </w:r>
      <w:bookmarkEnd w:id="1"/>
    </w:p>
    <w:p w:rsidR="009677BA" w:rsidRDefault="009677BA" w:rsidP="009677BA"/>
    <w:p w:rsidR="009677BA" w:rsidRPr="009677BA" w:rsidRDefault="009677BA" w:rsidP="009677BA">
      <w:pPr>
        <w:autoSpaceDE w:val="0"/>
        <w:spacing w:line="240" w:lineRule="auto"/>
        <w:rPr>
          <w:highlight w:val="yellow"/>
        </w:rPr>
      </w:pPr>
      <w:r w:rsidRPr="009677BA">
        <w:rPr>
          <w:highlight w:val="yellow"/>
        </w:rPr>
        <w:t xml:space="preserve">Hoje em dia bilhões de pessoas no mundo usufruem da família de tecnologias </w:t>
      </w:r>
      <w:r w:rsidRPr="009677BA">
        <w:rPr>
          <w:i/>
          <w:highlight w:val="yellow"/>
        </w:rPr>
        <w:t xml:space="preserve">Global System for Mobile communications </w:t>
      </w:r>
      <w:r w:rsidRPr="009677BA">
        <w:rPr>
          <w:highlight w:val="yellow"/>
        </w:rPr>
        <w:t xml:space="preserve">(GSM) e a mais popular é a própria GSM, com participação de mercado acima de 89%. Dentro de suas principais características temos a segurança, que inclui proteção contra escutas e </w:t>
      </w:r>
      <w:r w:rsidRPr="009677BA">
        <w:rPr>
          <w:i/>
          <w:highlight w:val="yellow"/>
        </w:rPr>
        <w:t xml:space="preserve">hackers, </w:t>
      </w:r>
      <w:r w:rsidRPr="009677BA">
        <w:rPr>
          <w:highlight w:val="yellow"/>
        </w:rPr>
        <w:t>e cartõ</w:t>
      </w:r>
      <w:bookmarkStart w:id="2" w:name="_GoBack"/>
      <w:bookmarkEnd w:id="2"/>
      <w:r w:rsidRPr="009677BA">
        <w:rPr>
          <w:highlight w:val="yellow"/>
        </w:rPr>
        <w:t>es SIM (</w:t>
      </w:r>
      <w:r w:rsidRPr="009677BA">
        <w:rPr>
          <w:i/>
          <w:highlight w:val="yellow"/>
        </w:rPr>
        <w:t>Subscriber Identity Module</w:t>
      </w:r>
      <w:r w:rsidRPr="009677BA">
        <w:rPr>
          <w:highlight w:val="yellow"/>
        </w:rPr>
        <w:t xml:space="preserve">) que permite a transferência rápida de configurações de um terminal para outros, além de uma identificação única para cada cartão. Por essas razões, a proposta deste trabalho é </w:t>
      </w:r>
      <w:proofErr w:type="gramStart"/>
      <w:r w:rsidRPr="009677BA">
        <w:rPr>
          <w:highlight w:val="yellow"/>
        </w:rPr>
        <w:t>implementar</w:t>
      </w:r>
      <w:proofErr w:type="gramEnd"/>
      <w:r w:rsidRPr="009677BA">
        <w:rPr>
          <w:highlight w:val="yellow"/>
        </w:rPr>
        <w:t xml:space="preserve"> um sistema de controle de acesso e automação residencial/empresarial utilizando o próprio celular do usuário como interface, e as bases tecnológicas apresentadas serão os protocolos GSM, TCP/IP e SIP.</w:t>
      </w:r>
    </w:p>
    <w:p w:rsidR="009677BA" w:rsidRPr="009677BA" w:rsidRDefault="009677BA" w:rsidP="009677BA">
      <w:pPr>
        <w:spacing w:line="240" w:lineRule="auto"/>
        <w:rPr>
          <w:b/>
          <w:highlight w:val="yellow"/>
        </w:rPr>
      </w:pPr>
    </w:p>
    <w:p w:rsidR="009677BA" w:rsidRDefault="009677BA" w:rsidP="009677BA">
      <w:pPr>
        <w:spacing w:line="240" w:lineRule="auto"/>
      </w:pPr>
      <w:r w:rsidRPr="009677BA">
        <w:rPr>
          <w:b/>
          <w:highlight w:val="yellow"/>
        </w:rPr>
        <w:t>Palavras-chave:</w:t>
      </w:r>
      <w:r w:rsidRPr="009677BA">
        <w:rPr>
          <w:highlight w:val="yellow"/>
        </w:rPr>
        <w:t xml:space="preserve"> GSM, SIP, TCP/IP, Segurança.</w:t>
      </w:r>
    </w:p>
    <w:p w:rsidR="009677BA" w:rsidRPr="009677BA" w:rsidRDefault="009677BA" w:rsidP="009677BA"/>
    <w:p w:rsidR="00F82A18" w:rsidRDefault="00F82A18" w:rsidP="00F93727">
      <w:r>
        <w:br w:type="page"/>
      </w:r>
    </w:p>
    <w:p w:rsidR="007074F3" w:rsidRDefault="00F82A18" w:rsidP="00973721">
      <w:pPr>
        <w:pStyle w:val="Ttulo1"/>
        <w:jc w:val="center"/>
      </w:pPr>
      <w:bookmarkStart w:id="3" w:name="_Toc278322624"/>
      <w:r>
        <w:lastRenderedPageBreak/>
        <w:t xml:space="preserve">LISTA DE </w:t>
      </w:r>
      <w:r w:rsidR="00973721">
        <w:t>ILUSTRAÇÕE</w:t>
      </w:r>
      <w:r>
        <w:t>S</w:t>
      </w:r>
      <w:bookmarkEnd w:id="3"/>
    </w:p>
    <w:p w:rsidR="008E4F85" w:rsidRDefault="008E4F85">
      <w:pPr>
        <w:spacing w:line="276" w:lineRule="auto"/>
        <w:jc w:val="left"/>
      </w:pPr>
    </w:p>
    <w:p w:rsidR="0018112A" w:rsidRDefault="001A0307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BR"/>
        </w:rPr>
      </w:pPr>
      <w:r>
        <w:fldChar w:fldCharType="begin"/>
      </w:r>
      <w:r w:rsidR="0072054C">
        <w:instrText xml:space="preserve"> TOC \h \z \c "Figura" </w:instrText>
      </w:r>
      <w:r>
        <w:fldChar w:fldCharType="separate"/>
      </w:r>
      <w:hyperlink w:anchor="_Toc278322602" w:history="1">
        <w:r w:rsidR="0018112A" w:rsidRPr="00CA0709">
          <w:rPr>
            <w:rStyle w:val="Hyperlink"/>
            <w:noProof/>
          </w:rPr>
          <w:t>Figura 1 - Arquitetura da rede GSM.</w:t>
        </w:r>
        <w:r w:rsidR="0018112A">
          <w:rPr>
            <w:noProof/>
            <w:webHidden/>
          </w:rPr>
          <w:tab/>
        </w:r>
        <w:r w:rsidR="0018112A">
          <w:rPr>
            <w:noProof/>
            <w:webHidden/>
          </w:rPr>
          <w:fldChar w:fldCharType="begin"/>
        </w:r>
        <w:r w:rsidR="0018112A">
          <w:rPr>
            <w:noProof/>
            <w:webHidden/>
          </w:rPr>
          <w:instrText xml:space="preserve"> PAGEREF _Toc278322602 \h </w:instrText>
        </w:r>
        <w:r w:rsidR="0018112A">
          <w:rPr>
            <w:noProof/>
            <w:webHidden/>
          </w:rPr>
        </w:r>
        <w:r w:rsidR="0018112A">
          <w:rPr>
            <w:noProof/>
            <w:webHidden/>
          </w:rPr>
          <w:fldChar w:fldCharType="separate"/>
        </w:r>
        <w:r w:rsidR="0018112A">
          <w:rPr>
            <w:noProof/>
            <w:webHidden/>
          </w:rPr>
          <w:t>21</w:t>
        </w:r>
        <w:r w:rsidR="0018112A">
          <w:rPr>
            <w:noProof/>
            <w:webHidden/>
          </w:rPr>
          <w:fldChar w:fldCharType="end"/>
        </w:r>
      </w:hyperlink>
    </w:p>
    <w:p w:rsidR="0018112A" w:rsidRDefault="0018112A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278322603" w:history="1">
        <w:r w:rsidRPr="00CA0709">
          <w:rPr>
            <w:rStyle w:val="Hyperlink"/>
            <w:noProof/>
          </w:rPr>
          <w:t>Figura 2 - Equipamento móvel personalizado com o SIM.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_Toc278322603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18112A" w:rsidRDefault="0018112A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278322604" w:history="1">
        <w:r w:rsidRPr="00CA0709">
          <w:rPr>
            <w:rStyle w:val="Hyperlink"/>
            <w:noProof/>
          </w:rPr>
          <w:t>Figura 3 - IMSI (</w:t>
        </w:r>
        <w:r w:rsidRPr="00CA0709">
          <w:rPr>
            <w:rStyle w:val="Hyperlink"/>
            <w:i/>
            <w:noProof/>
          </w:rPr>
          <w:t>International Mobile Subscriber Identity</w:t>
        </w:r>
        <w:r w:rsidRPr="00CA0709">
          <w:rPr>
            <w:rStyle w:val="Hyperlink"/>
            <w:noProof/>
          </w:rPr>
          <w:t>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_Toc278322604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18112A" w:rsidRDefault="0018112A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278322605" w:history="1">
        <w:r w:rsidRPr="00CA0709">
          <w:rPr>
            <w:rStyle w:val="Hyperlink"/>
            <w:noProof/>
          </w:rPr>
          <w:t>Figura 4 - Estrutura da NSS.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_Toc278322605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18112A" w:rsidRDefault="0018112A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278322606" w:history="1">
        <w:r w:rsidRPr="00CA0709">
          <w:rPr>
            <w:rStyle w:val="Hyperlink"/>
            <w:noProof/>
          </w:rPr>
          <w:t>Figura 5 - Conteúdo do EIR.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_Toc278322606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18112A" w:rsidRDefault="0018112A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278322607" w:history="1">
        <w:r w:rsidRPr="00CA0709">
          <w:rPr>
            <w:rStyle w:val="Hyperlink"/>
            <w:noProof/>
          </w:rPr>
          <w:t>Figura 6 - Canais de um sistema FDMA.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_Toc278322607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18112A" w:rsidRDefault="0018112A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278322608" w:history="1">
        <w:r w:rsidRPr="00CA0709">
          <w:rPr>
            <w:rStyle w:val="Hyperlink"/>
            <w:noProof/>
          </w:rPr>
          <w:t>Figura 7 - Canais TDMA em múltiplas frequências.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_Toc278322608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18112A" w:rsidRDefault="0018112A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278322609" w:history="1">
        <w:r w:rsidRPr="00CA0709">
          <w:rPr>
            <w:rStyle w:val="Hyperlink"/>
            <w:noProof/>
          </w:rPr>
          <w:t>Figura 8 - Classificação dos canais lógicos do GSM.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_Toc278322609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18112A" w:rsidRDefault="0018112A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278322610" w:history="1">
        <w:r w:rsidRPr="00CA0709">
          <w:rPr>
            <w:rStyle w:val="Hyperlink"/>
            <w:noProof/>
          </w:rPr>
          <w:t>Figura 9 - Sinalização para conexão de uma chamada entrante.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_Toc278322610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18112A" w:rsidRDefault="0018112A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278322611" w:history="1">
        <w:r w:rsidRPr="00CA0709">
          <w:rPr>
            <w:rStyle w:val="Hyperlink"/>
            <w:noProof/>
          </w:rPr>
          <w:t>Figura 10 - A pilha de comunicação SIP.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_Toc278322611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18112A" w:rsidRDefault="0018112A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278322612" w:history="1">
        <w:r w:rsidRPr="00CA0709">
          <w:rPr>
            <w:rStyle w:val="Hyperlink"/>
            <w:noProof/>
          </w:rPr>
          <w:t>Figura 11 - Estrutura das mensagens SIP.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_Toc278322612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:rsidR="0018112A" w:rsidRDefault="0018112A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278322613" w:history="1">
        <w:r w:rsidRPr="00CA0709">
          <w:rPr>
            <w:rStyle w:val="Hyperlink"/>
            <w:noProof/>
          </w:rPr>
          <w:t>Figura 12 - Um simples fluxo de chamada SIP.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_Toc278322613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:rsidR="0018112A" w:rsidRDefault="0018112A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278322614" w:history="1">
        <w:r w:rsidRPr="00CA0709">
          <w:rPr>
            <w:rStyle w:val="Hyperlink"/>
            <w:noProof/>
          </w:rPr>
          <w:t>Figura 14 - Diagrama de blocos do NGCell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_Toc278322614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:rsidR="0018112A" w:rsidRDefault="0018112A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278322615" w:history="1">
        <w:r w:rsidRPr="00CA0709">
          <w:rPr>
            <w:rStyle w:val="Hyperlink"/>
            <w:noProof/>
          </w:rPr>
          <w:t xml:space="preserve">Figura 15 - </w:t>
        </w:r>
        <w:r w:rsidRPr="00CA0709">
          <w:rPr>
            <w:rStyle w:val="Hyperlink"/>
            <w:i/>
            <w:noProof/>
          </w:rPr>
          <w:t>Kit</w:t>
        </w:r>
        <w:r w:rsidRPr="00CA0709">
          <w:rPr>
            <w:rStyle w:val="Hyperlink"/>
            <w:noProof/>
          </w:rPr>
          <w:t xml:space="preserve"> modular de desenvolvimento LPC2368.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_Toc278322615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:rsidR="0018112A" w:rsidRDefault="0018112A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278322616" w:history="1">
        <w:r w:rsidRPr="00CA0709">
          <w:rPr>
            <w:rStyle w:val="Hyperlink"/>
            <w:noProof/>
          </w:rPr>
          <w:t>Figura 16 - Estrutura do projeto.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_Toc278322616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:rsidR="008E4F85" w:rsidRDefault="001A0307">
      <w:pPr>
        <w:spacing w:line="276" w:lineRule="auto"/>
        <w:jc w:val="left"/>
      </w:pPr>
      <w:r>
        <w:fldChar w:fldCharType="end"/>
      </w:r>
    </w:p>
    <w:p w:rsidR="008E4F85" w:rsidRDefault="008E4F85">
      <w:pPr>
        <w:spacing w:line="276" w:lineRule="auto"/>
        <w:jc w:val="left"/>
      </w:pPr>
      <w:r>
        <w:br w:type="page"/>
      </w:r>
    </w:p>
    <w:p w:rsidR="00F82A18" w:rsidRDefault="00867E25" w:rsidP="00973721">
      <w:pPr>
        <w:pStyle w:val="Ttulo1"/>
        <w:jc w:val="center"/>
      </w:pPr>
      <w:bookmarkStart w:id="4" w:name="_Toc278322625"/>
      <w:r>
        <w:lastRenderedPageBreak/>
        <w:t>LISTA DE TABELAS</w:t>
      </w:r>
      <w:bookmarkEnd w:id="4"/>
    </w:p>
    <w:p w:rsidR="008E4F85" w:rsidRPr="008E4F85" w:rsidRDefault="008E4F85" w:rsidP="008E4F85"/>
    <w:p w:rsidR="0018112A" w:rsidRDefault="001A0307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BR"/>
        </w:rPr>
      </w:pPr>
      <w:r>
        <w:fldChar w:fldCharType="begin"/>
      </w:r>
      <w:r w:rsidR="0072054C">
        <w:instrText xml:space="preserve"> TOC \h \z \c "Tabela" </w:instrText>
      </w:r>
      <w:r>
        <w:fldChar w:fldCharType="separate"/>
      </w:r>
      <w:hyperlink w:anchor="_Toc278322596" w:history="1">
        <w:r w:rsidR="0018112A" w:rsidRPr="0048536A">
          <w:rPr>
            <w:rStyle w:val="Hyperlink"/>
            <w:noProof/>
          </w:rPr>
          <w:t>Tabela 1 - Histórico da evolução do GSM.</w:t>
        </w:r>
        <w:r w:rsidR="0018112A">
          <w:rPr>
            <w:noProof/>
            <w:webHidden/>
          </w:rPr>
          <w:tab/>
        </w:r>
        <w:r w:rsidR="0018112A">
          <w:rPr>
            <w:noProof/>
            <w:webHidden/>
          </w:rPr>
          <w:fldChar w:fldCharType="begin"/>
        </w:r>
        <w:r w:rsidR="0018112A">
          <w:rPr>
            <w:noProof/>
            <w:webHidden/>
          </w:rPr>
          <w:instrText xml:space="preserve"> PAGEREF _Toc278322596 \h </w:instrText>
        </w:r>
        <w:r w:rsidR="0018112A">
          <w:rPr>
            <w:noProof/>
            <w:webHidden/>
          </w:rPr>
        </w:r>
        <w:r w:rsidR="0018112A">
          <w:rPr>
            <w:noProof/>
            <w:webHidden/>
          </w:rPr>
          <w:fldChar w:fldCharType="separate"/>
        </w:r>
        <w:r w:rsidR="0018112A">
          <w:rPr>
            <w:noProof/>
            <w:webHidden/>
          </w:rPr>
          <w:t>18</w:t>
        </w:r>
        <w:r w:rsidR="0018112A">
          <w:rPr>
            <w:noProof/>
            <w:webHidden/>
          </w:rPr>
          <w:fldChar w:fldCharType="end"/>
        </w:r>
      </w:hyperlink>
    </w:p>
    <w:p w:rsidR="0018112A" w:rsidRDefault="0018112A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278322597" w:history="1">
        <w:r w:rsidRPr="0048536A">
          <w:rPr>
            <w:rStyle w:val="Hyperlink"/>
            <w:noProof/>
          </w:rPr>
          <w:t>Tabela 2 - Campos mandatórios do cabeçalho das mensagens SIP.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_Toc278322597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:rsidR="00867E25" w:rsidRPr="00867E25" w:rsidRDefault="001A0307" w:rsidP="00867E25">
      <w:r>
        <w:fldChar w:fldCharType="end"/>
      </w:r>
    </w:p>
    <w:p w:rsidR="00D54581" w:rsidRDefault="00D54581">
      <w:pPr>
        <w:spacing w:line="276" w:lineRule="auto"/>
        <w:jc w:val="left"/>
      </w:pPr>
      <w:r>
        <w:br w:type="page"/>
      </w:r>
    </w:p>
    <w:p w:rsidR="000E48AF" w:rsidRDefault="00D54581" w:rsidP="000E48AF">
      <w:pPr>
        <w:pStyle w:val="Ttulo1"/>
        <w:jc w:val="center"/>
      </w:pPr>
      <w:bookmarkStart w:id="5" w:name="_Toc278322626"/>
      <w:r>
        <w:lastRenderedPageBreak/>
        <w:t xml:space="preserve">LISTA DE </w:t>
      </w:r>
      <w:r w:rsidR="00973721">
        <w:t>ABREVIAÇÕE</w:t>
      </w:r>
      <w:r>
        <w:t>S</w:t>
      </w:r>
      <w:bookmarkEnd w:id="5"/>
    </w:p>
    <w:p w:rsidR="000E48AF" w:rsidRDefault="000E48AF" w:rsidP="000E48AF"/>
    <w:p w:rsidR="000E56BE" w:rsidRPr="00632735" w:rsidRDefault="000E56BE" w:rsidP="00A17BDC">
      <w:pPr>
        <w:spacing w:line="240" w:lineRule="auto"/>
      </w:pPr>
      <w:r w:rsidRPr="00632735">
        <w:t xml:space="preserve">AGCH – </w:t>
      </w:r>
      <w:r w:rsidRPr="00632735">
        <w:rPr>
          <w:i/>
        </w:rPr>
        <w:t xml:space="preserve">Access Grant </w:t>
      </w:r>
      <w:proofErr w:type="spellStart"/>
      <w:r w:rsidRPr="00632735">
        <w:rPr>
          <w:i/>
        </w:rPr>
        <w:t>Channel</w:t>
      </w:r>
      <w:proofErr w:type="spellEnd"/>
    </w:p>
    <w:p w:rsidR="000E56BE" w:rsidRDefault="000E56BE" w:rsidP="00E23843">
      <w:pPr>
        <w:spacing w:line="240" w:lineRule="auto"/>
        <w:rPr>
          <w:i/>
          <w:lang w:val="en-US"/>
        </w:rPr>
      </w:pPr>
      <w:r w:rsidRPr="00A30577">
        <w:rPr>
          <w:lang w:val="en-US"/>
        </w:rPr>
        <w:t>BCCH</w:t>
      </w:r>
      <w:r>
        <w:rPr>
          <w:lang w:val="en-US"/>
        </w:rPr>
        <w:t xml:space="preserve"> – </w:t>
      </w:r>
      <w:r>
        <w:rPr>
          <w:i/>
          <w:lang w:val="en-US"/>
        </w:rPr>
        <w:t>Broadcast Control Channel</w:t>
      </w:r>
    </w:p>
    <w:p w:rsidR="000E56BE" w:rsidRPr="00A17BDC" w:rsidRDefault="000E56BE" w:rsidP="00E23843">
      <w:pPr>
        <w:spacing w:line="240" w:lineRule="auto"/>
        <w:rPr>
          <w:i/>
          <w:lang w:val="en-US"/>
        </w:rPr>
      </w:pPr>
      <w:r w:rsidRPr="00A17BDC">
        <w:rPr>
          <w:lang w:val="en-US"/>
        </w:rPr>
        <w:t xml:space="preserve">BSC – </w:t>
      </w:r>
      <w:r w:rsidRPr="00A17BDC">
        <w:rPr>
          <w:i/>
          <w:lang w:val="en-US"/>
        </w:rPr>
        <w:t>Base Station Controller</w:t>
      </w:r>
    </w:p>
    <w:p w:rsidR="000E56BE" w:rsidRPr="00BC1D17" w:rsidRDefault="000E56BE" w:rsidP="00E23843">
      <w:pPr>
        <w:spacing w:line="240" w:lineRule="auto"/>
        <w:rPr>
          <w:i/>
          <w:lang w:val="en-US"/>
        </w:rPr>
      </w:pPr>
      <w:r w:rsidRPr="00BC1D17">
        <w:rPr>
          <w:lang w:val="en-US"/>
        </w:rPr>
        <w:t xml:space="preserve">BSS – </w:t>
      </w:r>
      <w:r w:rsidRPr="00BC1D17">
        <w:rPr>
          <w:i/>
          <w:lang w:val="en-US"/>
        </w:rPr>
        <w:t>Base Station System</w:t>
      </w:r>
    </w:p>
    <w:p w:rsidR="000E56BE" w:rsidRPr="00BC1D17" w:rsidRDefault="000E56BE" w:rsidP="00E23843">
      <w:pPr>
        <w:spacing w:line="240" w:lineRule="auto"/>
        <w:rPr>
          <w:i/>
          <w:lang w:val="en-US"/>
        </w:rPr>
      </w:pPr>
      <w:r w:rsidRPr="00BC1D17">
        <w:rPr>
          <w:lang w:val="en-US"/>
        </w:rPr>
        <w:t xml:space="preserve">BTS – </w:t>
      </w:r>
      <w:r w:rsidRPr="00BC1D17">
        <w:rPr>
          <w:i/>
          <w:lang w:val="en-US"/>
        </w:rPr>
        <w:t>Base Station Transceiver</w:t>
      </w:r>
    </w:p>
    <w:p w:rsidR="000E56BE" w:rsidRDefault="000E56BE" w:rsidP="00E23843">
      <w:pPr>
        <w:spacing w:line="240" w:lineRule="auto"/>
        <w:rPr>
          <w:i/>
          <w:lang w:val="en-US"/>
        </w:rPr>
      </w:pPr>
      <w:r>
        <w:rPr>
          <w:lang w:val="en-US"/>
        </w:rPr>
        <w:t xml:space="preserve">CCCH – </w:t>
      </w:r>
      <w:r>
        <w:rPr>
          <w:i/>
          <w:lang w:val="en-US"/>
        </w:rPr>
        <w:t>Common Control Channel</w:t>
      </w:r>
    </w:p>
    <w:p w:rsidR="000E56BE" w:rsidRDefault="000E56BE" w:rsidP="00E23843">
      <w:pPr>
        <w:spacing w:line="240" w:lineRule="auto"/>
        <w:rPr>
          <w:i/>
          <w:lang w:val="en-US"/>
        </w:rPr>
      </w:pPr>
      <w:r>
        <w:rPr>
          <w:lang w:val="en-US"/>
        </w:rPr>
        <w:t xml:space="preserve">CCH – </w:t>
      </w:r>
      <w:r>
        <w:rPr>
          <w:i/>
          <w:lang w:val="en-US"/>
        </w:rPr>
        <w:t>Control Channel</w:t>
      </w:r>
    </w:p>
    <w:p w:rsidR="000E56BE" w:rsidRPr="00BC1D17" w:rsidRDefault="000E56BE" w:rsidP="00E23843">
      <w:pPr>
        <w:spacing w:line="240" w:lineRule="auto"/>
        <w:rPr>
          <w:i/>
          <w:lang w:val="en-US"/>
        </w:rPr>
      </w:pPr>
      <w:r w:rsidRPr="00BC1D17">
        <w:rPr>
          <w:lang w:val="en-US"/>
        </w:rPr>
        <w:t xml:space="preserve">CEPT - </w:t>
      </w:r>
      <w:proofErr w:type="spellStart"/>
      <w:r w:rsidRPr="00BC1D17">
        <w:rPr>
          <w:i/>
          <w:lang w:val="en-US"/>
        </w:rPr>
        <w:t>Conférence</w:t>
      </w:r>
      <w:proofErr w:type="spellEnd"/>
      <w:r w:rsidRPr="00BC1D17">
        <w:rPr>
          <w:lang w:val="en-US"/>
        </w:rPr>
        <w:t xml:space="preserve"> </w:t>
      </w:r>
      <w:proofErr w:type="spellStart"/>
      <w:r w:rsidRPr="00BC1D17">
        <w:rPr>
          <w:i/>
          <w:lang w:val="en-US"/>
        </w:rPr>
        <w:t>Européenne</w:t>
      </w:r>
      <w:proofErr w:type="spellEnd"/>
      <w:r w:rsidRPr="00BC1D17">
        <w:rPr>
          <w:lang w:val="en-US"/>
        </w:rPr>
        <w:t xml:space="preserve"> </w:t>
      </w:r>
      <w:proofErr w:type="spellStart"/>
      <w:r w:rsidRPr="00BC1D17">
        <w:rPr>
          <w:i/>
          <w:lang w:val="en-US"/>
        </w:rPr>
        <w:t>dês</w:t>
      </w:r>
      <w:proofErr w:type="spellEnd"/>
      <w:r w:rsidRPr="00BC1D17">
        <w:rPr>
          <w:i/>
          <w:lang w:val="en-US"/>
        </w:rPr>
        <w:t xml:space="preserve"> Administrations des </w:t>
      </w:r>
      <w:proofErr w:type="spellStart"/>
      <w:r w:rsidRPr="00BC1D17">
        <w:rPr>
          <w:i/>
          <w:lang w:val="en-US"/>
        </w:rPr>
        <w:t>Postes</w:t>
      </w:r>
      <w:proofErr w:type="spellEnd"/>
      <w:r w:rsidRPr="00BC1D17">
        <w:rPr>
          <w:i/>
          <w:lang w:val="en-US"/>
        </w:rPr>
        <w:t xml:space="preserve"> ET des </w:t>
      </w:r>
      <w:proofErr w:type="spellStart"/>
      <w:r w:rsidRPr="00BC1D17">
        <w:rPr>
          <w:i/>
          <w:lang w:val="en-US"/>
        </w:rPr>
        <w:t>Télécommunications</w:t>
      </w:r>
      <w:proofErr w:type="spellEnd"/>
    </w:p>
    <w:p w:rsidR="000E56BE" w:rsidRDefault="000E56BE" w:rsidP="00E23843">
      <w:pPr>
        <w:spacing w:line="240" w:lineRule="auto"/>
        <w:rPr>
          <w:i/>
          <w:lang w:val="en-US"/>
        </w:rPr>
      </w:pPr>
      <w:r>
        <w:rPr>
          <w:lang w:val="en-US"/>
        </w:rPr>
        <w:t xml:space="preserve">DCCH – </w:t>
      </w:r>
      <w:r>
        <w:rPr>
          <w:i/>
          <w:lang w:val="en-US"/>
        </w:rPr>
        <w:t>Dedicated Control Channel</w:t>
      </w:r>
    </w:p>
    <w:p w:rsidR="000E56BE" w:rsidRPr="00BC1D17" w:rsidRDefault="000E56BE" w:rsidP="00E23843">
      <w:pPr>
        <w:spacing w:line="240" w:lineRule="auto"/>
        <w:rPr>
          <w:i/>
          <w:lang w:val="en-US"/>
        </w:rPr>
      </w:pPr>
      <w:r w:rsidRPr="00BC1D17">
        <w:rPr>
          <w:lang w:val="en-US"/>
        </w:rPr>
        <w:t xml:space="preserve">DCS – </w:t>
      </w:r>
      <w:r w:rsidRPr="00BC1D17">
        <w:rPr>
          <w:i/>
          <w:lang w:val="en-US"/>
        </w:rPr>
        <w:t>Digital Cellular Service</w:t>
      </w:r>
    </w:p>
    <w:p w:rsidR="000E56BE" w:rsidRDefault="000E56BE" w:rsidP="00E23843">
      <w:pPr>
        <w:spacing w:line="240" w:lineRule="auto"/>
        <w:rPr>
          <w:i/>
          <w:lang w:val="en-US"/>
        </w:rPr>
      </w:pPr>
      <w:r>
        <w:rPr>
          <w:lang w:val="en-US"/>
        </w:rPr>
        <w:t xml:space="preserve">DTMF – </w:t>
      </w:r>
      <w:r>
        <w:rPr>
          <w:i/>
          <w:lang w:val="en-US"/>
        </w:rPr>
        <w:t>Dual-Tone Multi-Frequency</w:t>
      </w:r>
    </w:p>
    <w:p w:rsidR="000E56BE" w:rsidRDefault="000E56BE" w:rsidP="00E23843">
      <w:pPr>
        <w:spacing w:line="240" w:lineRule="auto"/>
        <w:rPr>
          <w:i/>
          <w:lang w:val="en-US"/>
        </w:rPr>
      </w:pPr>
      <w:r w:rsidRPr="00B86139">
        <w:rPr>
          <w:lang w:val="en-US"/>
        </w:rPr>
        <w:t xml:space="preserve">EDGE – </w:t>
      </w:r>
      <w:r w:rsidRPr="00B86139">
        <w:rPr>
          <w:i/>
          <w:lang w:val="en-US"/>
        </w:rPr>
        <w:t xml:space="preserve">Enhanced Data rates for GSM </w:t>
      </w:r>
      <w:r>
        <w:rPr>
          <w:i/>
          <w:lang w:val="en-US"/>
        </w:rPr>
        <w:t>Evolution</w:t>
      </w:r>
    </w:p>
    <w:p w:rsidR="000E56BE" w:rsidRDefault="000E56BE" w:rsidP="00E23843">
      <w:pPr>
        <w:spacing w:line="240" w:lineRule="auto"/>
        <w:rPr>
          <w:i/>
          <w:lang w:val="en-US"/>
        </w:rPr>
      </w:pPr>
      <w:r w:rsidRPr="006A7424">
        <w:rPr>
          <w:lang w:val="en-US"/>
        </w:rPr>
        <w:t>EIR</w:t>
      </w:r>
      <w:r>
        <w:rPr>
          <w:lang w:val="en-US"/>
        </w:rPr>
        <w:t xml:space="preserve"> – </w:t>
      </w:r>
      <w:r>
        <w:rPr>
          <w:i/>
          <w:lang w:val="en-US"/>
        </w:rPr>
        <w:t>Equipment Identity Register</w:t>
      </w:r>
    </w:p>
    <w:p w:rsidR="000E56BE" w:rsidRDefault="000E56BE" w:rsidP="00E23843">
      <w:pPr>
        <w:spacing w:line="240" w:lineRule="auto"/>
        <w:rPr>
          <w:i/>
          <w:lang w:val="en-US"/>
        </w:rPr>
      </w:pPr>
      <w:r>
        <w:rPr>
          <w:lang w:val="en-US"/>
        </w:rPr>
        <w:t xml:space="preserve">FACCH – </w:t>
      </w:r>
      <w:r>
        <w:rPr>
          <w:i/>
          <w:lang w:val="en-US"/>
        </w:rPr>
        <w:t>Fast Associated Control Channel</w:t>
      </w:r>
    </w:p>
    <w:p w:rsidR="000E56BE" w:rsidRDefault="000E56BE" w:rsidP="00E23843">
      <w:pPr>
        <w:spacing w:line="240" w:lineRule="auto"/>
        <w:rPr>
          <w:i/>
          <w:lang w:val="en-US"/>
        </w:rPr>
      </w:pPr>
      <w:r>
        <w:rPr>
          <w:lang w:val="en-US"/>
        </w:rPr>
        <w:t xml:space="preserve">FCCH – </w:t>
      </w:r>
      <w:r>
        <w:rPr>
          <w:i/>
          <w:lang w:val="en-US"/>
        </w:rPr>
        <w:t>Frequency Correction Channel</w:t>
      </w:r>
    </w:p>
    <w:p w:rsidR="000E56BE" w:rsidRDefault="000E56BE" w:rsidP="00E23843">
      <w:pPr>
        <w:spacing w:line="240" w:lineRule="auto"/>
        <w:rPr>
          <w:i/>
          <w:lang w:val="en-US"/>
        </w:rPr>
      </w:pPr>
      <w:r>
        <w:rPr>
          <w:lang w:val="en-US"/>
        </w:rPr>
        <w:t xml:space="preserve">FDMA – </w:t>
      </w:r>
      <w:r>
        <w:rPr>
          <w:i/>
          <w:lang w:val="en-US"/>
        </w:rPr>
        <w:t>Frequency Division Multiple Access</w:t>
      </w:r>
    </w:p>
    <w:p w:rsidR="000E56BE" w:rsidRPr="005F1374" w:rsidRDefault="000E56BE" w:rsidP="00036278">
      <w:pPr>
        <w:spacing w:line="240" w:lineRule="auto"/>
        <w:rPr>
          <w:i/>
          <w:lang w:val="en-US"/>
        </w:rPr>
      </w:pPr>
      <w:r>
        <w:rPr>
          <w:lang w:val="en-US"/>
        </w:rPr>
        <w:t>G</w:t>
      </w:r>
      <w:r w:rsidRPr="005F1374">
        <w:rPr>
          <w:lang w:val="en-US"/>
        </w:rPr>
        <w:t>Hz</w:t>
      </w:r>
      <w:r>
        <w:rPr>
          <w:i/>
          <w:lang w:val="en-US"/>
        </w:rPr>
        <w:t xml:space="preserve"> – </w:t>
      </w:r>
      <w:r>
        <w:rPr>
          <w:lang w:val="en-US"/>
        </w:rPr>
        <w:t xml:space="preserve">Giga </w:t>
      </w:r>
      <w:r>
        <w:rPr>
          <w:i/>
          <w:lang w:val="en-US"/>
        </w:rPr>
        <w:t>Hertz</w:t>
      </w:r>
    </w:p>
    <w:p w:rsidR="000E56BE" w:rsidRPr="000F4AE7" w:rsidRDefault="000E56BE" w:rsidP="00036278">
      <w:pPr>
        <w:spacing w:line="240" w:lineRule="auto"/>
        <w:rPr>
          <w:i/>
          <w:lang w:val="en-US"/>
        </w:rPr>
      </w:pPr>
      <w:r w:rsidRPr="000F4AE7">
        <w:rPr>
          <w:lang w:val="en-US"/>
        </w:rPr>
        <w:t>GMSK</w:t>
      </w:r>
      <w:r>
        <w:rPr>
          <w:lang w:val="en-US"/>
        </w:rPr>
        <w:t xml:space="preserve"> – </w:t>
      </w:r>
      <w:r>
        <w:rPr>
          <w:i/>
          <w:lang w:val="en-US"/>
        </w:rPr>
        <w:t>Gaussian Minimum Shift Keying</w:t>
      </w:r>
    </w:p>
    <w:p w:rsidR="000E56BE" w:rsidRDefault="000E56BE" w:rsidP="00036278">
      <w:pPr>
        <w:spacing w:line="240" w:lineRule="auto"/>
        <w:rPr>
          <w:i/>
          <w:lang w:val="en-US"/>
        </w:rPr>
      </w:pPr>
      <w:r w:rsidRPr="0091606F">
        <w:rPr>
          <w:lang w:val="en-US"/>
        </w:rPr>
        <w:t>GPRS</w:t>
      </w:r>
      <w:r>
        <w:rPr>
          <w:i/>
          <w:lang w:val="en-US"/>
        </w:rPr>
        <w:t xml:space="preserve"> – General Packet Radio Service</w:t>
      </w:r>
    </w:p>
    <w:p w:rsidR="000E56BE" w:rsidRDefault="000E56BE" w:rsidP="00036278">
      <w:pPr>
        <w:spacing w:line="240" w:lineRule="auto"/>
        <w:rPr>
          <w:i/>
          <w:lang w:val="en-US"/>
        </w:rPr>
      </w:pPr>
      <w:r w:rsidRPr="000E48AF">
        <w:rPr>
          <w:lang w:val="en-US"/>
        </w:rPr>
        <w:t xml:space="preserve">GSM – </w:t>
      </w:r>
      <w:r w:rsidRPr="000E48AF">
        <w:rPr>
          <w:i/>
          <w:lang w:val="en-US"/>
        </w:rPr>
        <w:t>Global System for Mobile Comm</w:t>
      </w:r>
      <w:r>
        <w:rPr>
          <w:i/>
          <w:lang w:val="en-US"/>
        </w:rPr>
        <w:t>unication</w:t>
      </w:r>
    </w:p>
    <w:p w:rsidR="000E56BE" w:rsidRPr="00BC1D17" w:rsidRDefault="000E56BE" w:rsidP="00E23843">
      <w:pPr>
        <w:spacing w:line="240" w:lineRule="auto"/>
        <w:rPr>
          <w:i/>
          <w:lang w:val="en-US"/>
        </w:rPr>
      </w:pPr>
      <w:r>
        <w:rPr>
          <w:lang w:val="en-US"/>
        </w:rPr>
        <w:t xml:space="preserve">HLR – </w:t>
      </w:r>
      <w:r>
        <w:rPr>
          <w:i/>
          <w:lang w:val="en-US"/>
        </w:rPr>
        <w:t>Home Location Register</w:t>
      </w:r>
    </w:p>
    <w:p w:rsidR="000E56BE" w:rsidRDefault="000E56BE" w:rsidP="00E23843">
      <w:pPr>
        <w:spacing w:line="240" w:lineRule="auto"/>
        <w:rPr>
          <w:i/>
          <w:lang w:val="en-US"/>
        </w:rPr>
      </w:pPr>
      <w:r>
        <w:rPr>
          <w:lang w:val="en-US"/>
        </w:rPr>
        <w:t xml:space="preserve">IMEI – </w:t>
      </w:r>
      <w:r>
        <w:rPr>
          <w:i/>
          <w:lang w:val="en-US"/>
        </w:rPr>
        <w:t>International Mobile Equipment Identity</w:t>
      </w:r>
    </w:p>
    <w:p w:rsidR="000E56BE" w:rsidRPr="00CF28F0" w:rsidRDefault="000E56BE" w:rsidP="00E23843">
      <w:pPr>
        <w:spacing w:line="240" w:lineRule="auto"/>
        <w:rPr>
          <w:i/>
          <w:lang w:val="en-US"/>
        </w:rPr>
      </w:pPr>
      <w:r>
        <w:rPr>
          <w:lang w:val="en-US"/>
        </w:rPr>
        <w:t xml:space="preserve">IMSI – </w:t>
      </w:r>
      <w:r>
        <w:rPr>
          <w:i/>
          <w:lang w:val="en-US"/>
        </w:rPr>
        <w:t>International Mobile Subscriber Identity</w:t>
      </w:r>
    </w:p>
    <w:p w:rsidR="000E56BE" w:rsidRPr="00FA000A" w:rsidRDefault="000E56BE" w:rsidP="00E23843">
      <w:pPr>
        <w:spacing w:line="240" w:lineRule="auto"/>
        <w:rPr>
          <w:i/>
          <w:lang w:val="en-US"/>
        </w:rPr>
      </w:pPr>
      <w:r>
        <w:rPr>
          <w:lang w:val="en-US"/>
        </w:rPr>
        <w:t xml:space="preserve">LCD – </w:t>
      </w:r>
      <w:r>
        <w:rPr>
          <w:i/>
          <w:lang w:val="en-US"/>
        </w:rPr>
        <w:t>Liquid crystal Display</w:t>
      </w:r>
    </w:p>
    <w:p w:rsidR="000E56BE" w:rsidRDefault="000E56BE" w:rsidP="00E23843">
      <w:pPr>
        <w:spacing w:line="240" w:lineRule="auto"/>
        <w:rPr>
          <w:i/>
          <w:lang w:val="en-US"/>
        </w:rPr>
      </w:pPr>
      <w:r>
        <w:rPr>
          <w:lang w:val="en-US"/>
        </w:rPr>
        <w:t xml:space="preserve">MCC – </w:t>
      </w:r>
      <w:r>
        <w:rPr>
          <w:i/>
          <w:lang w:val="en-US"/>
        </w:rPr>
        <w:t>Mobile Country Code</w:t>
      </w:r>
    </w:p>
    <w:p w:rsidR="000E56BE" w:rsidRPr="00416ED8" w:rsidRDefault="000E56BE" w:rsidP="00E23843">
      <w:pPr>
        <w:spacing w:line="240" w:lineRule="auto"/>
        <w:rPr>
          <w:i/>
          <w:lang w:val="en-US"/>
        </w:rPr>
      </w:pPr>
      <w:r>
        <w:rPr>
          <w:lang w:val="en-US"/>
        </w:rPr>
        <w:t xml:space="preserve">ME – </w:t>
      </w:r>
      <w:r>
        <w:rPr>
          <w:i/>
          <w:lang w:val="en-US"/>
        </w:rPr>
        <w:t>Mobile Equipment</w:t>
      </w:r>
    </w:p>
    <w:p w:rsidR="000E56BE" w:rsidRDefault="000E56BE" w:rsidP="00E23843">
      <w:pPr>
        <w:spacing w:line="240" w:lineRule="auto"/>
        <w:rPr>
          <w:i/>
          <w:lang w:val="en-US"/>
        </w:rPr>
      </w:pPr>
      <w:r w:rsidRPr="005F1374">
        <w:rPr>
          <w:lang w:val="en-US"/>
        </w:rPr>
        <w:lastRenderedPageBreak/>
        <w:t>MHz</w:t>
      </w:r>
      <w:r>
        <w:rPr>
          <w:i/>
          <w:lang w:val="en-US"/>
        </w:rPr>
        <w:t xml:space="preserve"> – </w:t>
      </w:r>
      <w:r>
        <w:rPr>
          <w:lang w:val="en-US"/>
        </w:rPr>
        <w:t xml:space="preserve">Mega </w:t>
      </w:r>
      <w:r>
        <w:rPr>
          <w:i/>
          <w:lang w:val="en-US"/>
        </w:rPr>
        <w:t>Hertz</w:t>
      </w:r>
    </w:p>
    <w:p w:rsidR="000E56BE" w:rsidRPr="00CF28F0" w:rsidRDefault="000E56BE" w:rsidP="00E23843">
      <w:pPr>
        <w:spacing w:line="240" w:lineRule="auto"/>
        <w:rPr>
          <w:i/>
          <w:lang w:val="en-US"/>
        </w:rPr>
      </w:pPr>
      <w:r>
        <w:rPr>
          <w:lang w:val="en-US"/>
        </w:rPr>
        <w:t xml:space="preserve">MNC – </w:t>
      </w:r>
      <w:r>
        <w:rPr>
          <w:i/>
          <w:lang w:val="en-US"/>
        </w:rPr>
        <w:t>Mobile Network Code</w:t>
      </w:r>
    </w:p>
    <w:p w:rsidR="000E56BE" w:rsidRDefault="000E56BE" w:rsidP="00E23843">
      <w:pPr>
        <w:spacing w:line="240" w:lineRule="auto"/>
        <w:rPr>
          <w:i/>
          <w:lang w:val="en-US"/>
        </w:rPr>
      </w:pPr>
      <w:r>
        <w:rPr>
          <w:lang w:val="en-US"/>
        </w:rPr>
        <w:t xml:space="preserve">MS – </w:t>
      </w:r>
      <w:r>
        <w:rPr>
          <w:i/>
          <w:lang w:val="en-US"/>
        </w:rPr>
        <w:t>Mobile Station</w:t>
      </w:r>
    </w:p>
    <w:p w:rsidR="000E56BE" w:rsidRDefault="000E56BE" w:rsidP="00E23843">
      <w:pPr>
        <w:spacing w:line="240" w:lineRule="auto"/>
        <w:rPr>
          <w:i/>
          <w:lang w:val="en-US"/>
        </w:rPr>
      </w:pPr>
      <w:r>
        <w:rPr>
          <w:lang w:val="en-US"/>
        </w:rPr>
        <w:t xml:space="preserve">MSC – </w:t>
      </w:r>
      <w:r>
        <w:rPr>
          <w:i/>
          <w:lang w:val="en-US"/>
        </w:rPr>
        <w:t>Mobile service Switching Center</w:t>
      </w:r>
    </w:p>
    <w:p w:rsidR="000E56BE" w:rsidRPr="00C118C8" w:rsidRDefault="000E56BE" w:rsidP="00E23843">
      <w:pPr>
        <w:spacing w:line="240" w:lineRule="auto"/>
        <w:rPr>
          <w:i/>
          <w:lang w:val="en-US"/>
        </w:rPr>
      </w:pPr>
      <w:r>
        <w:rPr>
          <w:lang w:val="en-US"/>
        </w:rPr>
        <w:t xml:space="preserve">MSK – </w:t>
      </w:r>
      <w:r>
        <w:rPr>
          <w:i/>
          <w:lang w:val="en-US"/>
        </w:rPr>
        <w:t>Minimum Shift Keying</w:t>
      </w:r>
    </w:p>
    <w:p w:rsidR="000E56BE" w:rsidRDefault="000E56BE" w:rsidP="00E23843">
      <w:pPr>
        <w:spacing w:line="240" w:lineRule="auto"/>
        <w:rPr>
          <w:i/>
          <w:lang w:val="en-US"/>
        </w:rPr>
      </w:pPr>
      <w:r>
        <w:rPr>
          <w:lang w:val="en-US"/>
        </w:rPr>
        <w:t xml:space="preserve">NCH – </w:t>
      </w:r>
      <w:r>
        <w:rPr>
          <w:i/>
          <w:lang w:val="en-US"/>
        </w:rPr>
        <w:t>Notification Channel</w:t>
      </w:r>
    </w:p>
    <w:p w:rsidR="000E56BE" w:rsidRDefault="000E56BE" w:rsidP="00E23843">
      <w:pPr>
        <w:spacing w:line="240" w:lineRule="auto"/>
        <w:rPr>
          <w:i/>
          <w:lang w:val="en-US"/>
        </w:rPr>
      </w:pPr>
      <w:r>
        <w:rPr>
          <w:lang w:val="en-US"/>
        </w:rPr>
        <w:t xml:space="preserve">NSS – </w:t>
      </w:r>
      <w:r>
        <w:rPr>
          <w:i/>
          <w:lang w:val="en-US"/>
        </w:rPr>
        <w:t>Network Switching Subsystem</w:t>
      </w:r>
    </w:p>
    <w:p w:rsidR="000E56BE" w:rsidRDefault="000E56BE" w:rsidP="00E23843">
      <w:pPr>
        <w:spacing w:line="240" w:lineRule="auto"/>
        <w:rPr>
          <w:i/>
          <w:lang w:val="en-US"/>
        </w:rPr>
      </w:pPr>
      <w:r>
        <w:rPr>
          <w:lang w:val="en-US"/>
        </w:rPr>
        <w:t xml:space="preserve">OMS – </w:t>
      </w:r>
      <w:r>
        <w:rPr>
          <w:i/>
          <w:lang w:val="en-US"/>
        </w:rPr>
        <w:t>Operation and Maintenance Subsystem</w:t>
      </w:r>
    </w:p>
    <w:p w:rsidR="000E56BE" w:rsidRPr="00F10295" w:rsidRDefault="000E56BE" w:rsidP="00E23843">
      <w:pPr>
        <w:spacing w:line="240" w:lineRule="auto"/>
        <w:rPr>
          <w:i/>
          <w:lang w:val="en-US"/>
        </w:rPr>
      </w:pPr>
      <w:r>
        <w:rPr>
          <w:lang w:val="en-US"/>
        </w:rPr>
        <w:t xml:space="preserve">PCH – </w:t>
      </w:r>
      <w:r>
        <w:rPr>
          <w:i/>
          <w:lang w:val="en-US"/>
        </w:rPr>
        <w:t>Paging Channel</w:t>
      </w:r>
    </w:p>
    <w:p w:rsidR="000E56BE" w:rsidRDefault="000E56BE" w:rsidP="00E23843">
      <w:pPr>
        <w:spacing w:line="240" w:lineRule="auto"/>
        <w:rPr>
          <w:i/>
          <w:lang w:val="en-US"/>
        </w:rPr>
      </w:pPr>
      <w:r>
        <w:rPr>
          <w:lang w:val="en-US"/>
        </w:rPr>
        <w:t xml:space="preserve">PCS – </w:t>
      </w:r>
      <w:r>
        <w:rPr>
          <w:i/>
          <w:lang w:val="en-US"/>
        </w:rPr>
        <w:t>Personal Communications Services</w:t>
      </w:r>
    </w:p>
    <w:p w:rsidR="000E56BE" w:rsidRDefault="000E56BE" w:rsidP="00E23843">
      <w:pPr>
        <w:spacing w:line="240" w:lineRule="auto"/>
        <w:rPr>
          <w:i/>
          <w:lang w:val="en-US"/>
        </w:rPr>
      </w:pPr>
      <w:r>
        <w:rPr>
          <w:lang w:val="en-US"/>
        </w:rPr>
        <w:t xml:space="preserve">RACH – </w:t>
      </w:r>
      <w:r>
        <w:rPr>
          <w:i/>
          <w:lang w:val="en-US"/>
        </w:rPr>
        <w:t>Random Access Channel</w:t>
      </w:r>
    </w:p>
    <w:p w:rsidR="000E56BE" w:rsidRPr="000F21C4" w:rsidRDefault="000E56BE" w:rsidP="00E23843">
      <w:pPr>
        <w:spacing w:line="240" w:lineRule="auto"/>
        <w:rPr>
          <w:i/>
          <w:lang w:val="en-US"/>
        </w:rPr>
      </w:pPr>
      <w:r>
        <w:rPr>
          <w:lang w:val="en-US"/>
        </w:rPr>
        <w:t xml:space="preserve">SACCH – </w:t>
      </w:r>
      <w:r>
        <w:rPr>
          <w:i/>
          <w:lang w:val="en-US"/>
        </w:rPr>
        <w:t>Slow Associated Control Channel</w:t>
      </w:r>
    </w:p>
    <w:p w:rsidR="000E56BE" w:rsidRDefault="000E56BE" w:rsidP="00E23843">
      <w:pPr>
        <w:spacing w:line="240" w:lineRule="auto"/>
        <w:rPr>
          <w:i/>
          <w:lang w:val="en-US"/>
        </w:rPr>
      </w:pPr>
      <w:r>
        <w:rPr>
          <w:lang w:val="en-US"/>
        </w:rPr>
        <w:t xml:space="preserve">SCH – </w:t>
      </w:r>
      <w:r>
        <w:rPr>
          <w:i/>
          <w:lang w:val="en-US"/>
        </w:rPr>
        <w:t>Synchronization Channel</w:t>
      </w:r>
    </w:p>
    <w:p w:rsidR="000E56BE" w:rsidRPr="0087341A" w:rsidRDefault="000E56BE" w:rsidP="00E23843">
      <w:pPr>
        <w:spacing w:line="240" w:lineRule="auto"/>
        <w:rPr>
          <w:i/>
          <w:lang w:val="en-US"/>
        </w:rPr>
      </w:pPr>
      <w:r>
        <w:rPr>
          <w:lang w:val="en-US"/>
        </w:rPr>
        <w:t xml:space="preserve">SDCCH – </w:t>
      </w:r>
      <w:r>
        <w:rPr>
          <w:i/>
          <w:lang w:val="en-US"/>
        </w:rPr>
        <w:t>Stand-alone Dedicated Control Channel</w:t>
      </w:r>
    </w:p>
    <w:p w:rsidR="000E56BE" w:rsidRPr="00E53BBF" w:rsidRDefault="000E56BE" w:rsidP="00E23843">
      <w:pPr>
        <w:spacing w:line="240" w:lineRule="auto"/>
        <w:rPr>
          <w:i/>
          <w:lang w:val="en-US"/>
        </w:rPr>
      </w:pPr>
      <w:r>
        <w:rPr>
          <w:lang w:val="en-US"/>
        </w:rPr>
        <w:t xml:space="preserve">SIM – </w:t>
      </w:r>
      <w:r>
        <w:rPr>
          <w:i/>
          <w:lang w:val="en-US"/>
        </w:rPr>
        <w:t>Subscriber Identity Module</w:t>
      </w:r>
    </w:p>
    <w:p w:rsidR="000E56BE" w:rsidRDefault="000E56BE" w:rsidP="00E23843">
      <w:pPr>
        <w:spacing w:line="240" w:lineRule="auto"/>
        <w:rPr>
          <w:i/>
          <w:lang w:val="en-US"/>
        </w:rPr>
      </w:pPr>
      <w:r>
        <w:rPr>
          <w:lang w:val="en-US"/>
        </w:rPr>
        <w:t xml:space="preserve">SIP – </w:t>
      </w:r>
      <w:r>
        <w:rPr>
          <w:i/>
          <w:lang w:val="en-US"/>
        </w:rPr>
        <w:t>Session Initiation Protocol</w:t>
      </w:r>
    </w:p>
    <w:p w:rsidR="000E56BE" w:rsidRDefault="000E56BE" w:rsidP="00E23843">
      <w:pPr>
        <w:spacing w:line="240" w:lineRule="auto"/>
        <w:rPr>
          <w:i/>
          <w:lang w:val="en-US"/>
        </w:rPr>
      </w:pPr>
      <w:r>
        <w:rPr>
          <w:lang w:val="en-US"/>
        </w:rPr>
        <w:t xml:space="preserve">SMS – </w:t>
      </w:r>
      <w:r>
        <w:rPr>
          <w:i/>
          <w:lang w:val="en-US"/>
        </w:rPr>
        <w:t>Short Message Service</w:t>
      </w:r>
    </w:p>
    <w:p w:rsidR="000E56BE" w:rsidRDefault="000E56BE" w:rsidP="00E23843">
      <w:pPr>
        <w:spacing w:line="240" w:lineRule="auto"/>
        <w:rPr>
          <w:i/>
          <w:lang w:val="en-US"/>
        </w:rPr>
      </w:pPr>
      <w:r>
        <w:rPr>
          <w:lang w:val="en-US"/>
        </w:rPr>
        <w:t xml:space="preserve">TCH – </w:t>
      </w:r>
      <w:r>
        <w:rPr>
          <w:i/>
          <w:lang w:val="en-US"/>
        </w:rPr>
        <w:t>Traffic Channel</w:t>
      </w:r>
    </w:p>
    <w:p w:rsidR="000E56BE" w:rsidRPr="00EB00D9" w:rsidRDefault="000E56BE" w:rsidP="00E23843">
      <w:pPr>
        <w:spacing w:line="240" w:lineRule="auto"/>
        <w:rPr>
          <w:i/>
          <w:lang w:val="en-US"/>
        </w:rPr>
      </w:pPr>
      <w:r>
        <w:rPr>
          <w:lang w:val="en-US"/>
        </w:rPr>
        <w:t xml:space="preserve">TDMA – </w:t>
      </w:r>
      <w:r>
        <w:rPr>
          <w:i/>
          <w:lang w:val="en-US"/>
        </w:rPr>
        <w:t>Time Division Multiple Access</w:t>
      </w:r>
    </w:p>
    <w:p w:rsidR="000E56BE" w:rsidRPr="00632735" w:rsidRDefault="000E56BE" w:rsidP="00E23843">
      <w:pPr>
        <w:spacing w:line="240" w:lineRule="auto"/>
        <w:rPr>
          <w:i/>
          <w:lang w:val="en-US"/>
        </w:rPr>
      </w:pPr>
      <w:r w:rsidRPr="00632735">
        <w:rPr>
          <w:lang w:val="en-US"/>
        </w:rPr>
        <w:t xml:space="preserve">TS – </w:t>
      </w:r>
      <w:r w:rsidRPr="00632735">
        <w:rPr>
          <w:i/>
          <w:lang w:val="en-US"/>
        </w:rPr>
        <w:t>Time Slot</w:t>
      </w:r>
    </w:p>
    <w:p w:rsidR="000E56BE" w:rsidRPr="000E56BE" w:rsidRDefault="000E56BE" w:rsidP="00E23843">
      <w:pPr>
        <w:spacing w:line="240" w:lineRule="auto"/>
      </w:pPr>
      <w:r w:rsidRPr="000E56BE">
        <w:t>URA – Unidade de Resposta Audível</w:t>
      </w:r>
    </w:p>
    <w:p w:rsidR="000E56BE" w:rsidRPr="00632735" w:rsidRDefault="000E56BE" w:rsidP="00E23843">
      <w:pPr>
        <w:spacing w:line="240" w:lineRule="auto"/>
        <w:rPr>
          <w:i/>
        </w:rPr>
      </w:pPr>
      <w:r w:rsidRPr="00632735">
        <w:t xml:space="preserve">VLR – </w:t>
      </w:r>
      <w:r w:rsidRPr="00632735">
        <w:rPr>
          <w:i/>
        </w:rPr>
        <w:t xml:space="preserve">Visitor </w:t>
      </w:r>
      <w:proofErr w:type="spellStart"/>
      <w:r w:rsidRPr="00632735">
        <w:rPr>
          <w:i/>
        </w:rPr>
        <w:t>Location</w:t>
      </w:r>
      <w:proofErr w:type="spellEnd"/>
      <w:r w:rsidRPr="00632735">
        <w:rPr>
          <w:i/>
        </w:rPr>
        <w:t xml:space="preserve"> </w:t>
      </w:r>
      <w:proofErr w:type="spellStart"/>
      <w:r w:rsidRPr="00632735">
        <w:rPr>
          <w:i/>
        </w:rPr>
        <w:t>Register</w:t>
      </w:r>
      <w:proofErr w:type="spellEnd"/>
    </w:p>
    <w:p w:rsidR="000E56BE" w:rsidRDefault="000E56BE" w:rsidP="00E23843">
      <w:pPr>
        <w:spacing w:line="240" w:lineRule="auto"/>
        <w:rPr>
          <w:i/>
          <w:lang w:val="en-US"/>
        </w:rPr>
      </w:pPr>
      <w:r>
        <w:rPr>
          <w:lang w:val="en-US"/>
        </w:rPr>
        <w:t xml:space="preserve">W-CDMA – </w:t>
      </w:r>
      <w:r>
        <w:rPr>
          <w:i/>
          <w:lang w:val="en-US"/>
        </w:rPr>
        <w:t>Wideband Code Division Multiple Access</w:t>
      </w:r>
    </w:p>
    <w:p w:rsidR="007074F3" w:rsidRPr="000E48AF" w:rsidRDefault="007074F3" w:rsidP="000E48AF">
      <w:pPr>
        <w:rPr>
          <w:lang w:val="en-US"/>
        </w:rPr>
      </w:pPr>
      <w:r w:rsidRPr="000E48AF">
        <w:rPr>
          <w:lang w:val="en-US"/>
        </w:rPr>
        <w:br w:type="page"/>
      </w:r>
    </w:p>
    <w:sdt>
      <w:sdtPr>
        <w:rPr>
          <w:rFonts w:ascii="Arial" w:eastAsiaTheme="minorHAnsi" w:hAnsi="Arial" w:cstheme="minorBidi"/>
          <w:b w:val="0"/>
          <w:bCs w:val="0"/>
          <w:color w:val="auto"/>
          <w:sz w:val="24"/>
          <w:szCs w:val="22"/>
        </w:rPr>
        <w:id w:val="7738190"/>
        <w:docPartObj>
          <w:docPartGallery w:val="Table of Contents"/>
          <w:docPartUnique/>
        </w:docPartObj>
      </w:sdtPr>
      <w:sdtContent>
        <w:p w:rsidR="007074F3" w:rsidRPr="00B86139" w:rsidRDefault="007074F3">
          <w:pPr>
            <w:pStyle w:val="CabealhodoSumrio"/>
            <w:rPr>
              <w:lang w:val="en-US"/>
            </w:rPr>
          </w:pPr>
          <w:r w:rsidRPr="00B86139">
            <w:rPr>
              <w:rFonts w:ascii="Arial" w:hAnsi="Arial" w:cs="Arial"/>
              <w:color w:val="auto"/>
              <w:lang w:val="en-US"/>
            </w:rPr>
            <w:t>SUMÁRIO</w:t>
          </w:r>
        </w:p>
        <w:p w:rsidR="008C71E8" w:rsidRDefault="001A0307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r>
            <w:fldChar w:fldCharType="begin"/>
          </w:r>
          <w:r w:rsidR="007074F3">
            <w:instrText xml:space="preserve"> TOC \o "1-3" \h \z \u </w:instrText>
          </w:r>
          <w:r>
            <w:fldChar w:fldCharType="separate"/>
          </w:r>
          <w:hyperlink w:anchor="_Toc278322622" w:history="1">
            <w:r w:rsidR="008C71E8" w:rsidRPr="00F964A2">
              <w:rPr>
                <w:rStyle w:val="Hyperlink"/>
                <w:noProof/>
              </w:rPr>
              <w:t>RESUMO</w:t>
            </w:r>
            <w:r w:rsidR="008C71E8">
              <w:rPr>
                <w:noProof/>
                <w:webHidden/>
              </w:rPr>
              <w:tab/>
            </w:r>
            <w:r w:rsidR="008C71E8">
              <w:rPr>
                <w:noProof/>
                <w:webHidden/>
              </w:rPr>
              <w:fldChar w:fldCharType="begin"/>
            </w:r>
            <w:r w:rsidR="008C71E8">
              <w:rPr>
                <w:noProof/>
                <w:webHidden/>
              </w:rPr>
              <w:instrText xml:space="preserve"> PAGEREF _Toc278322622 \h </w:instrText>
            </w:r>
            <w:r w:rsidR="008C71E8">
              <w:rPr>
                <w:noProof/>
                <w:webHidden/>
              </w:rPr>
            </w:r>
            <w:r w:rsidR="008C71E8">
              <w:rPr>
                <w:noProof/>
                <w:webHidden/>
              </w:rPr>
              <w:fldChar w:fldCharType="separate"/>
            </w:r>
            <w:r w:rsidR="008C71E8">
              <w:rPr>
                <w:noProof/>
                <w:webHidden/>
              </w:rPr>
              <w:t>vii</w:t>
            </w:r>
            <w:r w:rsidR="008C71E8">
              <w:rPr>
                <w:noProof/>
                <w:webHidden/>
              </w:rPr>
              <w:fldChar w:fldCharType="end"/>
            </w:r>
          </w:hyperlink>
        </w:p>
        <w:p w:rsidR="008C71E8" w:rsidRDefault="008C71E8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78322623" w:history="1">
            <w:r w:rsidRPr="00F964A2">
              <w:rPr>
                <w:rStyle w:val="Hyperlink"/>
                <w:noProof/>
              </w:rPr>
              <w:t>ABSTRACT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_Toc278322623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viii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71E8" w:rsidRDefault="008C71E8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78322624" w:history="1">
            <w:r w:rsidRPr="00F964A2">
              <w:rPr>
                <w:rStyle w:val="Hyperlink"/>
                <w:noProof/>
              </w:rPr>
              <w:t>LISTA DE ILUSTRAÇÕES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_Toc278322624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ix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71E8" w:rsidRDefault="008C71E8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78322625" w:history="1">
            <w:r w:rsidRPr="00F964A2">
              <w:rPr>
                <w:rStyle w:val="Hyperlink"/>
                <w:noProof/>
              </w:rPr>
              <w:t>LISTA DE TABELAS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_Toc278322625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x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71E8" w:rsidRDefault="008C71E8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78322626" w:history="1">
            <w:r w:rsidRPr="00F964A2">
              <w:rPr>
                <w:rStyle w:val="Hyperlink"/>
                <w:noProof/>
              </w:rPr>
              <w:t>LISTA DE ABREVIAÇÕES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_Toc278322626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xi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71E8" w:rsidRDefault="008C71E8">
          <w:pPr>
            <w:pStyle w:val="Sumrio1"/>
            <w:tabs>
              <w:tab w:val="left" w:pos="4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78322627" w:history="1">
            <w:r w:rsidRPr="00F964A2">
              <w:rPr>
                <w:rStyle w:val="Hyperlink"/>
                <w:noProof/>
              </w:rPr>
              <w:t>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F964A2">
              <w:rPr>
                <w:rStyle w:val="Hyperlink"/>
                <w:noProof/>
              </w:rPr>
              <w:t>INTRODUÇÃO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_Toc278322627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71E8" w:rsidRDefault="008C71E8">
          <w:pPr>
            <w:pStyle w:val="Sumrio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78322628" w:history="1">
            <w:r w:rsidRPr="00F964A2">
              <w:rPr>
                <w:rStyle w:val="Hyperlink"/>
                <w:noProof/>
              </w:rPr>
              <w:t>1.1.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F964A2">
              <w:rPr>
                <w:rStyle w:val="Hyperlink"/>
                <w:noProof/>
              </w:rPr>
              <w:t>Justificativa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_Toc278322628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71E8" w:rsidRDefault="008C71E8">
          <w:pPr>
            <w:pStyle w:val="Sumrio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78322629" w:history="1">
            <w:r w:rsidRPr="00F964A2">
              <w:rPr>
                <w:rStyle w:val="Hyperlink"/>
                <w:noProof/>
              </w:rPr>
              <w:t>1.2.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F964A2">
              <w:rPr>
                <w:rStyle w:val="Hyperlink"/>
                <w:noProof/>
              </w:rPr>
              <w:t>Definição do problema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_Toc278322629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71E8" w:rsidRDefault="008C71E8">
          <w:pPr>
            <w:pStyle w:val="Sumrio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78322630" w:history="1">
            <w:r w:rsidRPr="00F964A2">
              <w:rPr>
                <w:rStyle w:val="Hyperlink"/>
                <w:noProof/>
              </w:rPr>
              <w:t>1.3.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F964A2">
              <w:rPr>
                <w:rStyle w:val="Hyperlink"/>
                <w:noProof/>
              </w:rPr>
              <w:t>Objetivos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_Toc278322630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71E8" w:rsidRDefault="008C71E8">
          <w:pPr>
            <w:pStyle w:val="Sumrio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78322631" w:history="1">
            <w:r w:rsidRPr="00F964A2">
              <w:rPr>
                <w:rStyle w:val="Hyperlink"/>
                <w:noProof/>
              </w:rPr>
              <w:t>1.3.1.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F964A2">
              <w:rPr>
                <w:rStyle w:val="Hyperlink"/>
                <w:noProof/>
              </w:rPr>
              <w:t>Objetivo geral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_Toc278322631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71E8" w:rsidRDefault="008C71E8">
          <w:pPr>
            <w:pStyle w:val="Sumrio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78322632" w:history="1">
            <w:r w:rsidRPr="00F964A2">
              <w:rPr>
                <w:rStyle w:val="Hyperlink"/>
                <w:noProof/>
              </w:rPr>
              <w:t>1.3.2.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F964A2">
              <w:rPr>
                <w:rStyle w:val="Hyperlink"/>
                <w:noProof/>
              </w:rPr>
              <w:t>Objetivos específicos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_Toc278322632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71E8" w:rsidRDefault="008C71E8">
          <w:pPr>
            <w:pStyle w:val="Sumrio1"/>
            <w:tabs>
              <w:tab w:val="left" w:pos="4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78322633" w:history="1">
            <w:r w:rsidRPr="00F964A2">
              <w:rPr>
                <w:rStyle w:val="Hyperlink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F964A2">
              <w:rPr>
                <w:rStyle w:val="Hyperlink"/>
                <w:noProof/>
              </w:rPr>
              <w:t>CARACTERIZAÇÃO DA EMPRESA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_Toc278322633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71E8" w:rsidRDefault="008C71E8">
          <w:pPr>
            <w:pStyle w:val="Sumrio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78322634" w:history="1">
            <w:r w:rsidRPr="00F964A2">
              <w:rPr>
                <w:rStyle w:val="Hyperlink"/>
                <w:noProof/>
              </w:rPr>
              <w:t>2.1.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F964A2">
              <w:rPr>
                <w:rStyle w:val="Hyperlink"/>
                <w:noProof/>
              </w:rPr>
              <w:t>DIGITRO: TECNOLOGIA – TI – TELECOM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_Toc278322634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71E8" w:rsidRDefault="008C71E8">
          <w:pPr>
            <w:pStyle w:val="Sumrio1"/>
            <w:tabs>
              <w:tab w:val="left" w:pos="4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78322635" w:history="1">
            <w:r w:rsidRPr="00F964A2">
              <w:rPr>
                <w:rStyle w:val="Hyperlink"/>
                <w:noProof/>
              </w:rPr>
              <w:t>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F964A2">
              <w:rPr>
                <w:rStyle w:val="Hyperlink"/>
                <w:noProof/>
              </w:rPr>
              <w:t>REDE GSM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_Toc278322635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71E8" w:rsidRDefault="008C71E8">
          <w:pPr>
            <w:pStyle w:val="Sumrio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78322636" w:history="1">
            <w:r w:rsidRPr="00F964A2">
              <w:rPr>
                <w:rStyle w:val="Hyperlink"/>
                <w:noProof/>
              </w:rPr>
              <w:t>3.1.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F964A2">
              <w:rPr>
                <w:rStyle w:val="Hyperlink"/>
                <w:noProof/>
              </w:rPr>
              <w:t>Histórico do GSM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_Toc278322636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71E8" w:rsidRDefault="008C71E8">
          <w:pPr>
            <w:pStyle w:val="Sumrio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78322637" w:history="1">
            <w:r w:rsidRPr="00F964A2">
              <w:rPr>
                <w:rStyle w:val="Hyperlink"/>
                <w:noProof/>
              </w:rPr>
              <w:t>3.2.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F964A2">
              <w:rPr>
                <w:rStyle w:val="Hyperlink"/>
                <w:noProof/>
              </w:rPr>
              <w:t>Arquitetura da rede GSM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_Toc278322637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71E8" w:rsidRDefault="008C71E8">
          <w:pPr>
            <w:pStyle w:val="Sumrio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78322638" w:history="1">
            <w:r w:rsidRPr="00F964A2">
              <w:rPr>
                <w:rStyle w:val="Hyperlink"/>
                <w:noProof/>
              </w:rPr>
              <w:t>3.2.1.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F964A2">
              <w:rPr>
                <w:rStyle w:val="Hyperlink"/>
                <w:noProof/>
              </w:rPr>
              <w:t>Estação Móvel (MS)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_Toc278322638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71E8" w:rsidRDefault="008C71E8">
          <w:pPr>
            <w:pStyle w:val="Sumrio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78322639" w:history="1">
            <w:r w:rsidRPr="00F964A2">
              <w:rPr>
                <w:rStyle w:val="Hyperlink"/>
                <w:noProof/>
              </w:rPr>
              <w:t>3.2.2.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F964A2">
              <w:rPr>
                <w:rStyle w:val="Hyperlink"/>
                <w:noProof/>
              </w:rPr>
              <w:t>Sistema de Estação Base (BSS)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_Toc278322639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71E8" w:rsidRDefault="008C71E8">
          <w:pPr>
            <w:pStyle w:val="Sumrio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78322640" w:history="1">
            <w:r w:rsidRPr="00F964A2">
              <w:rPr>
                <w:rStyle w:val="Hyperlink"/>
                <w:noProof/>
              </w:rPr>
              <w:t>3.2.3.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F964A2">
              <w:rPr>
                <w:rStyle w:val="Hyperlink"/>
                <w:noProof/>
              </w:rPr>
              <w:t>Sistema de Comutação de Rede (NSS).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_Toc278322640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71E8" w:rsidRDefault="008C71E8">
          <w:pPr>
            <w:pStyle w:val="Sumrio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78322641" w:history="1">
            <w:r w:rsidRPr="00F964A2">
              <w:rPr>
                <w:rStyle w:val="Hyperlink"/>
                <w:noProof/>
              </w:rPr>
              <w:t>3.3.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F964A2">
              <w:rPr>
                <w:rStyle w:val="Hyperlink"/>
                <w:noProof/>
              </w:rPr>
              <w:t>A interface de rádio GSM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_Toc278322641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71E8" w:rsidRDefault="008C71E8">
          <w:pPr>
            <w:pStyle w:val="Sumrio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78322642" w:history="1">
            <w:r w:rsidRPr="00F964A2">
              <w:rPr>
                <w:rStyle w:val="Hyperlink"/>
                <w:noProof/>
              </w:rPr>
              <w:t>3.3.1.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F964A2">
              <w:rPr>
                <w:rStyle w:val="Hyperlink"/>
                <w:noProof/>
              </w:rPr>
              <w:t>Acesso múltiplo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_Toc278322642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71E8" w:rsidRDefault="008C71E8">
          <w:pPr>
            <w:pStyle w:val="Sumrio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78322643" w:history="1">
            <w:r w:rsidRPr="00F964A2">
              <w:rPr>
                <w:rStyle w:val="Hyperlink"/>
                <w:noProof/>
              </w:rPr>
              <w:t>3.3.2.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F964A2">
              <w:rPr>
                <w:rStyle w:val="Hyperlink"/>
                <w:noProof/>
              </w:rPr>
              <w:t>Canais Lógicos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_Toc278322643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71E8" w:rsidRDefault="008C71E8">
          <w:pPr>
            <w:pStyle w:val="Sumrio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78322644" w:history="1">
            <w:r w:rsidRPr="00F964A2">
              <w:rPr>
                <w:rStyle w:val="Hyperlink"/>
                <w:noProof/>
              </w:rPr>
              <w:t>3.3.3.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F964A2">
              <w:rPr>
                <w:rStyle w:val="Hyperlink"/>
                <w:noProof/>
              </w:rPr>
              <w:t>Modulação GSM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_Toc278322644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71E8" w:rsidRDefault="008C71E8">
          <w:pPr>
            <w:pStyle w:val="Sumrio1"/>
            <w:tabs>
              <w:tab w:val="left" w:pos="4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78322645" w:history="1">
            <w:r w:rsidRPr="00F964A2">
              <w:rPr>
                <w:rStyle w:val="Hyperlink"/>
                <w:noProof/>
                <w:lang w:val="en-US"/>
              </w:rPr>
              <w:t>4.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F964A2">
              <w:rPr>
                <w:rStyle w:val="Hyperlink"/>
                <w:noProof/>
                <w:lang w:val="en-US"/>
              </w:rPr>
              <w:t>SIP (Session Initiation Protocol)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_Toc278322645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71E8" w:rsidRDefault="008C71E8">
          <w:pPr>
            <w:pStyle w:val="Sumrio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78322646" w:history="1">
            <w:r w:rsidRPr="00F964A2">
              <w:rPr>
                <w:rStyle w:val="Hyperlink"/>
                <w:noProof/>
              </w:rPr>
              <w:t>4.1.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F964A2">
              <w:rPr>
                <w:rStyle w:val="Hyperlink"/>
                <w:noProof/>
              </w:rPr>
              <w:t>Resumo do SIP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_Toc278322646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71E8" w:rsidRDefault="008C71E8">
          <w:pPr>
            <w:pStyle w:val="Sumrio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78322647" w:history="1">
            <w:r w:rsidRPr="00F964A2">
              <w:rPr>
                <w:rStyle w:val="Hyperlink"/>
                <w:noProof/>
              </w:rPr>
              <w:t>4.2.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F964A2">
              <w:rPr>
                <w:rStyle w:val="Hyperlink"/>
                <w:noProof/>
              </w:rPr>
              <w:t>Os Componentes do SIP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_Toc278322647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71E8" w:rsidRDefault="008C71E8">
          <w:pPr>
            <w:pStyle w:val="Sumrio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78322648" w:history="1">
            <w:r w:rsidRPr="00F964A2">
              <w:rPr>
                <w:rStyle w:val="Hyperlink"/>
                <w:noProof/>
              </w:rPr>
              <w:t>4.3.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F964A2">
              <w:rPr>
                <w:rStyle w:val="Hyperlink"/>
                <w:noProof/>
              </w:rPr>
              <w:t>Mensagens SIP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_Toc278322648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71E8" w:rsidRDefault="008C71E8">
          <w:pPr>
            <w:pStyle w:val="Sumrio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78322649" w:history="1">
            <w:r w:rsidRPr="00F964A2">
              <w:rPr>
                <w:rStyle w:val="Hyperlink"/>
                <w:noProof/>
              </w:rPr>
              <w:t>4.3.1.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F964A2">
              <w:rPr>
                <w:rStyle w:val="Hyperlink"/>
                <w:noProof/>
              </w:rPr>
              <w:t>Requisições SIP.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_Toc278322649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71E8" w:rsidRDefault="008C71E8">
          <w:pPr>
            <w:pStyle w:val="Sumrio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78322650" w:history="1">
            <w:r w:rsidRPr="00F964A2">
              <w:rPr>
                <w:rStyle w:val="Hyperlink"/>
                <w:noProof/>
              </w:rPr>
              <w:t>4.3.2.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F964A2">
              <w:rPr>
                <w:rStyle w:val="Hyperlink"/>
                <w:noProof/>
              </w:rPr>
              <w:t>Respostas SIP.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_Toc278322650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71E8" w:rsidRDefault="008C71E8">
          <w:pPr>
            <w:pStyle w:val="Sumrio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78322651" w:history="1">
            <w:r w:rsidRPr="00F964A2">
              <w:rPr>
                <w:rStyle w:val="Hyperlink"/>
                <w:noProof/>
              </w:rPr>
              <w:t>4.3.3.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F964A2">
              <w:rPr>
                <w:rStyle w:val="Hyperlink"/>
                <w:noProof/>
              </w:rPr>
              <w:t>Exemplo de fluxo de chamada SIP.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_Toc278322651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71E8" w:rsidRDefault="008C71E8">
          <w:pPr>
            <w:pStyle w:val="Sumrio1"/>
            <w:tabs>
              <w:tab w:val="left" w:pos="4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78322652" w:history="1">
            <w:r w:rsidRPr="00F964A2">
              <w:rPr>
                <w:rStyle w:val="Hyperlink"/>
                <w:noProof/>
              </w:rPr>
              <w:t>5.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F964A2">
              <w:rPr>
                <w:rStyle w:val="Hyperlink"/>
                <w:noProof/>
              </w:rPr>
              <w:t>NGCELL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_Toc278322652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71E8" w:rsidRDefault="008C71E8">
          <w:pPr>
            <w:pStyle w:val="Sumrio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78322653" w:history="1">
            <w:r w:rsidRPr="00F964A2">
              <w:rPr>
                <w:rStyle w:val="Hyperlink"/>
                <w:noProof/>
              </w:rPr>
              <w:t>5.1.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F964A2">
              <w:rPr>
                <w:rStyle w:val="Hyperlink"/>
                <w:noProof/>
              </w:rPr>
              <w:t>Diagrama de blocos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_Toc278322653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71E8" w:rsidRDefault="008C71E8">
          <w:pPr>
            <w:pStyle w:val="Sumrio1"/>
            <w:tabs>
              <w:tab w:val="left" w:pos="4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78322654" w:history="1">
            <w:r w:rsidRPr="00F964A2">
              <w:rPr>
                <w:rStyle w:val="Hyperlink"/>
                <w:noProof/>
              </w:rPr>
              <w:t>6.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F964A2">
              <w:rPr>
                <w:rStyle w:val="Hyperlink"/>
                <w:noProof/>
              </w:rPr>
              <w:t>METODOLOGIA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_Toc278322654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71E8" w:rsidRDefault="008C71E8">
          <w:pPr>
            <w:pStyle w:val="Sumrio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78322655" w:history="1">
            <w:r w:rsidRPr="00F964A2">
              <w:rPr>
                <w:rStyle w:val="Hyperlink"/>
                <w:noProof/>
              </w:rPr>
              <w:t>6.1.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F964A2">
              <w:rPr>
                <w:rStyle w:val="Hyperlink"/>
                <w:noProof/>
              </w:rPr>
              <w:t>Funcionamento do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_Toc278322655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71E8" w:rsidRDefault="008C71E8">
          <w:pPr>
            <w:pStyle w:val="Sumrio1"/>
            <w:tabs>
              <w:tab w:val="left" w:pos="4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78322656" w:history="1">
            <w:r w:rsidRPr="00F964A2">
              <w:rPr>
                <w:rStyle w:val="Hyperlink"/>
                <w:noProof/>
              </w:rPr>
              <w:t>7.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F964A2">
              <w:rPr>
                <w:rStyle w:val="Hyperlink"/>
                <w:noProof/>
              </w:rPr>
              <w:t>APRESENTAÇÃO DOS RESULTADOS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_Toc278322656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71E8" w:rsidRDefault="008C71E8">
          <w:pPr>
            <w:pStyle w:val="Sumrio1"/>
            <w:tabs>
              <w:tab w:val="left" w:pos="4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78322657" w:history="1">
            <w:r w:rsidRPr="00F964A2">
              <w:rPr>
                <w:rStyle w:val="Hyperlink"/>
                <w:noProof/>
              </w:rPr>
              <w:t>8.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F964A2">
              <w:rPr>
                <w:rStyle w:val="Hyperlink"/>
                <w:noProof/>
              </w:rPr>
              <w:t>CONSIDERAÇÕES FINAIS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_Toc278322657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71E8" w:rsidRDefault="008C71E8">
          <w:pPr>
            <w:pStyle w:val="Sumrio1"/>
            <w:tabs>
              <w:tab w:val="left" w:pos="4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78322658" w:history="1">
            <w:r w:rsidRPr="00F964A2">
              <w:rPr>
                <w:rStyle w:val="Hyperlink"/>
                <w:noProof/>
              </w:rPr>
              <w:t>9.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F964A2">
              <w:rPr>
                <w:rStyle w:val="Hyperlink"/>
                <w:noProof/>
              </w:rPr>
              <w:t>REFERÊNCIAS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_Toc278322658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74F3" w:rsidRDefault="001A0307">
          <w:r>
            <w:fldChar w:fldCharType="end"/>
          </w:r>
        </w:p>
      </w:sdtContent>
    </w:sdt>
    <w:p w:rsidR="00D434DC" w:rsidRDefault="00D434DC" w:rsidP="00DF69E5">
      <w:pPr>
        <w:spacing w:line="276" w:lineRule="auto"/>
        <w:jc w:val="left"/>
        <w:sectPr w:rsidR="00D434DC" w:rsidSect="00A65807">
          <w:headerReference w:type="default" r:id="rId10"/>
          <w:pgSz w:w="11906" w:h="16838"/>
          <w:pgMar w:top="1417" w:right="1701" w:bottom="1417" w:left="1701" w:header="708" w:footer="708" w:gutter="0"/>
          <w:pgNumType w:fmt="lowerRoman"/>
          <w:cols w:space="708"/>
          <w:docGrid w:linePitch="360"/>
        </w:sectPr>
      </w:pPr>
    </w:p>
    <w:p w:rsidR="007074F3" w:rsidRDefault="00D434DC" w:rsidP="00D434DC">
      <w:pPr>
        <w:pStyle w:val="Ttulo1"/>
        <w:numPr>
          <w:ilvl w:val="0"/>
          <w:numId w:val="1"/>
        </w:numPr>
      </w:pPr>
      <w:bookmarkStart w:id="6" w:name="_Toc278322627"/>
      <w:r>
        <w:lastRenderedPageBreak/>
        <w:t>INTRODUÇÃO</w:t>
      </w:r>
      <w:bookmarkEnd w:id="6"/>
    </w:p>
    <w:p w:rsidR="00D0283E" w:rsidRDefault="00D0283E">
      <w:pPr>
        <w:spacing w:line="276" w:lineRule="auto"/>
        <w:jc w:val="left"/>
      </w:pPr>
    </w:p>
    <w:p w:rsidR="009B4607" w:rsidRDefault="009B4607" w:rsidP="009B4607">
      <w:r>
        <w:tab/>
        <w:t xml:space="preserve">A tecnologia móvel GSM, que hoje é muito difundida ao redor do mundo, é o padrão digital, de segunda geração, mais popular para telefones celulares. Tendo em vista a difusão do padrão GSM, é conveniente a </w:t>
      </w:r>
      <w:proofErr w:type="gramStart"/>
      <w:r>
        <w:t>implementação</w:t>
      </w:r>
      <w:proofErr w:type="gramEnd"/>
      <w:r>
        <w:t xml:space="preserve"> de sistemas que utilizem essa tecnologia. E esse trabalho faz o seu uso no ambiente de automação residencial, integrando hardware e software específicos.</w:t>
      </w:r>
    </w:p>
    <w:p w:rsidR="009B4607" w:rsidRDefault="009B4607" w:rsidP="009B4607">
      <w:r>
        <w:tab/>
        <w:t xml:space="preserve">O presente projeto tem como objetivo programar um sistema capaz de automatizar ambientes, utilizando o celular como interface de interação com o usuário. </w:t>
      </w:r>
    </w:p>
    <w:p w:rsidR="009B4607" w:rsidRDefault="009B4607" w:rsidP="009B4607">
      <w:r>
        <w:tab/>
        <w:t xml:space="preserve">Outra característica do sistema proposto é ser todo baseado em </w:t>
      </w:r>
      <w:r>
        <w:rPr>
          <w:i/>
        </w:rPr>
        <w:t>software</w:t>
      </w:r>
      <w:r>
        <w:t xml:space="preserve"> livre, fazendo com que o custo do sistema fique bem abaixo dos desenvolvidos com os </w:t>
      </w:r>
      <w:r>
        <w:rPr>
          <w:i/>
        </w:rPr>
        <w:t xml:space="preserve">softwares </w:t>
      </w:r>
      <w:r>
        <w:t>proprietários.</w:t>
      </w:r>
    </w:p>
    <w:p w:rsidR="006F2D9B" w:rsidRDefault="006F2D9B" w:rsidP="009B4607"/>
    <w:p w:rsidR="006F2D9B" w:rsidRDefault="00634F6C" w:rsidP="006139A7">
      <w:pPr>
        <w:pStyle w:val="Ttulo2"/>
        <w:numPr>
          <w:ilvl w:val="1"/>
          <w:numId w:val="7"/>
        </w:numPr>
      </w:pPr>
      <w:bookmarkStart w:id="7" w:name="_Toc278322628"/>
      <w:r>
        <w:t>Justificativa</w:t>
      </w:r>
      <w:bookmarkEnd w:id="7"/>
    </w:p>
    <w:p w:rsidR="000E116C" w:rsidRDefault="000E116C" w:rsidP="000E116C"/>
    <w:p w:rsidR="000E116C" w:rsidRDefault="00C10C7E" w:rsidP="00C10C7E">
      <w:r>
        <w:tab/>
        <w:t>O telefone celular, que já incorporou funções como: tocador MP3, rádio FM, TV, câmera digital entre outras, é o símbolo da convergência digital e a grande vantagem deste projeto é do usuário utilizar o próprio aparelho celular para navegar nas opções de acesso ao sistema, podendo controlar qualquer aparelho com todo o conforto, comodidade e segurança ao alcance das próprias mãos.</w:t>
      </w:r>
    </w:p>
    <w:p w:rsidR="000E116C" w:rsidRPr="000E116C" w:rsidRDefault="000E116C" w:rsidP="000E116C"/>
    <w:p w:rsidR="003C685E" w:rsidRDefault="003C685E" w:rsidP="003C685E">
      <w:pPr>
        <w:pStyle w:val="Ttulo2"/>
        <w:numPr>
          <w:ilvl w:val="1"/>
          <w:numId w:val="7"/>
        </w:numPr>
      </w:pPr>
      <w:bookmarkStart w:id="8" w:name="_Toc278322629"/>
      <w:r>
        <w:t>Definição do problema</w:t>
      </w:r>
      <w:bookmarkEnd w:id="8"/>
    </w:p>
    <w:p w:rsidR="00191E37" w:rsidRDefault="00191E37" w:rsidP="00191E37"/>
    <w:p w:rsidR="00191E37" w:rsidRDefault="00C10C7E" w:rsidP="00C10C7E">
      <w:r>
        <w:tab/>
        <w:t xml:space="preserve">No Brasil, devido a maior parte da população possuir uma renda abaixo da média, fica muito difícil adquirir um sistema de automação residencial, restringindo esse sistema a uma minoria com maior poder aquisitivo. Os custos </w:t>
      </w:r>
      <w:r>
        <w:lastRenderedPageBreak/>
        <w:t xml:space="preserve">de implantação ficam entre </w:t>
      </w:r>
      <w:proofErr w:type="gramStart"/>
      <w:r>
        <w:t>R$ 1 mil</w:t>
      </w:r>
      <w:proofErr w:type="gramEnd"/>
      <w:r>
        <w:t xml:space="preserve"> até R$ 200 mil, dependendo do volume de aparelhos controlados. Com isso, o problema principal é conseguir desenvolver um sistema capaz de suprir as necessidades do usuário, em termos de automação, comodidade e segurança, com um custo razoável.</w:t>
      </w:r>
    </w:p>
    <w:p w:rsidR="00191E37" w:rsidRPr="00191E37" w:rsidRDefault="00191E37" w:rsidP="00191E37"/>
    <w:p w:rsidR="00191E37" w:rsidRPr="00191E37" w:rsidRDefault="00191E37" w:rsidP="00191E37">
      <w:pPr>
        <w:pStyle w:val="Ttulo2"/>
        <w:numPr>
          <w:ilvl w:val="1"/>
          <w:numId w:val="7"/>
        </w:numPr>
      </w:pPr>
      <w:bookmarkStart w:id="9" w:name="_Toc278322630"/>
      <w:r>
        <w:t>Objetivos</w:t>
      </w:r>
      <w:bookmarkEnd w:id="9"/>
    </w:p>
    <w:p w:rsidR="006139A7" w:rsidRDefault="006139A7" w:rsidP="006139A7"/>
    <w:p w:rsidR="006139A7" w:rsidRDefault="00977755" w:rsidP="006139A7">
      <w:pPr>
        <w:pStyle w:val="Ttulo3"/>
        <w:numPr>
          <w:ilvl w:val="2"/>
          <w:numId w:val="7"/>
        </w:numPr>
      </w:pPr>
      <w:bookmarkStart w:id="10" w:name="_Toc278322631"/>
      <w:r>
        <w:t>Objetivo g</w:t>
      </w:r>
      <w:r w:rsidR="006139A7">
        <w:t>eral</w:t>
      </w:r>
      <w:bookmarkEnd w:id="10"/>
    </w:p>
    <w:p w:rsidR="006139A7" w:rsidRDefault="006139A7" w:rsidP="006139A7"/>
    <w:p w:rsidR="006139A7" w:rsidRDefault="006139A7" w:rsidP="006139A7">
      <w:r>
        <w:tab/>
        <w:t xml:space="preserve">O projeto propõe a </w:t>
      </w:r>
      <w:proofErr w:type="gramStart"/>
      <w:r>
        <w:t>implementação</w:t>
      </w:r>
      <w:proofErr w:type="gramEnd"/>
      <w:r>
        <w:t xml:space="preserve"> de um sistema que fará a automação de dispositivos eletrônicos residenciais/empresariais a partir de uma chamada de áudio que o usuário estabelecerá, do próprio celular, para uma central, buscando sempre a segurança no acesso ao sistema e também facilidade na sua utilização.</w:t>
      </w:r>
    </w:p>
    <w:p w:rsidR="006139A7" w:rsidRDefault="006139A7" w:rsidP="006139A7"/>
    <w:p w:rsidR="006139A7" w:rsidRDefault="00793894" w:rsidP="006139A7">
      <w:pPr>
        <w:pStyle w:val="Ttulo3"/>
        <w:numPr>
          <w:ilvl w:val="2"/>
          <w:numId w:val="7"/>
        </w:numPr>
      </w:pPr>
      <w:bookmarkStart w:id="11" w:name="_Toc278322632"/>
      <w:r>
        <w:t xml:space="preserve">Objetivos </w:t>
      </w:r>
      <w:r w:rsidR="00977755">
        <w:t>e</w:t>
      </w:r>
      <w:r w:rsidR="006139A7">
        <w:t>specíficos</w:t>
      </w:r>
      <w:bookmarkEnd w:id="11"/>
    </w:p>
    <w:p w:rsidR="00543977" w:rsidRDefault="00543977" w:rsidP="00543977"/>
    <w:p w:rsidR="00543977" w:rsidRDefault="00543977" w:rsidP="00543977">
      <w:pPr>
        <w:numPr>
          <w:ilvl w:val="0"/>
          <w:numId w:val="9"/>
        </w:numPr>
        <w:suppressAutoHyphens/>
        <w:spacing w:after="0" w:line="480" w:lineRule="auto"/>
      </w:pPr>
      <w:r>
        <w:t>Analisar o funcionamento da rede GSM.</w:t>
      </w:r>
    </w:p>
    <w:p w:rsidR="00543977" w:rsidRDefault="00543977" w:rsidP="00543977">
      <w:pPr>
        <w:numPr>
          <w:ilvl w:val="0"/>
          <w:numId w:val="10"/>
        </w:numPr>
        <w:suppressAutoHyphens/>
        <w:spacing w:after="0" w:line="480" w:lineRule="auto"/>
      </w:pPr>
      <w:r>
        <w:t>Analisar o funcionamento do protocolo SIP.</w:t>
      </w:r>
    </w:p>
    <w:p w:rsidR="00543977" w:rsidRDefault="00543977" w:rsidP="00543977">
      <w:pPr>
        <w:numPr>
          <w:ilvl w:val="0"/>
          <w:numId w:val="10"/>
        </w:numPr>
        <w:suppressAutoHyphens/>
        <w:spacing w:after="0" w:line="480" w:lineRule="auto"/>
      </w:pPr>
      <w:r>
        <w:t xml:space="preserve">Desenvolver </w:t>
      </w:r>
      <w:r>
        <w:rPr>
          <w:i/>
        </w:rPr>
        <w:t xml:space="preserve">firmware </w:t>
      </w:r>
      <w:r>
        <w:t>dos sistemas embarcados.</w:t>
      </w:r>
    </w:p>
    <w:p w:rsidR="00543977" w:rsidRDefault="00543977" w:rsidP="00543977">
      <w:pPr>
        <w:numPr>
          <w:ilvl w:val="0"/>
          <w:numId w:val="10"/>
        </w:numPr>
        <w:suppressAutoHyphens/>
        <w:spacing w:after="0" w:line="480" w:lineRule="auto"/>
      </w:pPr>
      <w:r>
        <w:t xml:space="preserve">Desenvolver </w:t>
      </w:r>
      <w:r>
        <w:rPr>
          <w:i/>
        </w:rPr>
        <w:t xml:space="preserve">software </w:t>
      </w:r>
      <w:r>
        <w:t>da central.</w:t>
      </w:r>
    </w:p>
    <w:p w:rsidR="00543977" w:rsidRDefault="00543977" w:rsidP="00543977">
      <w:pPr>
        <w:pStyle w:val="PargrafodaLista"/>
        <w:numPr>
          <w:ilvl w:val="0"/>
          <w:numId w:val="9"/>
        </w:numPr>
      </w:pPr>
      <w:r>
        <w:t>Integrar os sistemas</w:t>
      </w:r>
    </w:p>
    <w:p w:rsidR="0018243A" w:rsidRDefault="0018243A" w:rsidP="0018243A">
      <w:pPr>
        <w:sectPr w:rsidR="0018243A" w:rsidSect="00D434DC">
          <w:headerReference w:type="default" r:id="rId11"/>
          <w:pgSz w:w="11906" w:h="16838"/>
          <w:pgMar w:top="1417" w:right="1701" w:bottom="1417" w:left="1701" w:header="708" w:footer="708" w:gutter="0"/>
          <w:cols w:space="708"/>
          <w:titlePg/>
          <w:docGrid w:linePitch="360"/>
        </w:sectPr>
      </w:pPr>
    </w:p>
    <w:p w:rsidR="00EE401B" w:rsidRDefault="00EE401B" w:rsidP="0018243A">
      <w:pPr>
        <w:pStyle w:val="Ttulo1"/>
        <w:numPr>
          <w:ilvl w:val="0"/>
          <w:numId w:val="1"/>
        </w:numPr>
      </w:pPr>
      <w:bookmarkStart w:id="12" w:name="_Toc278322633"/>
      <w:r>
        <w:lastRenderedPageBreak/>
        <w:t>CARACTERIZAÇÃO DA EMPRESA</w:t>
      </w:r>
      <w:bookmarkEnd w:id="12"/>
    </w:p>
    <w:p w:rsidR="00753492" w:rsidRPr="00EE401B" w:rsidRDefault="00753492" w:rsidP="00EE401B"/>
    <w:p w:rsidR="0018243A" w:rsidRDefault="002B5E21" w:rsidP="00EE401B">
      <w:pPr>
        <w:pStyle w:val="Ttulo2"/>
        <w:numPr>
          <w:ilvl w:val="1"/>
          <w:numId w:val="1"/>
        </w:numPr>
      </w:pPr>
      <w:bookmarkStart w:id="13" w:name="_Toc278322634"/>
      <w:r>
        <w:t>DIGITRO: TECNOLOGIA – TI – TELECOM</w:t>
      </w:r>
      <w:bookmarkEnd w:id="13"/>
    </w:p>
    <w:p w:rsidR="002B5E21" w:rsidRDefault="002B5E21" w:rsidP="002B5E21"/>
    <w:p w:rsidR="0016162F" w:rsidRDefault="0016162F" w:rsidP="0016162F">
      <w:r>
        <w:tab/>
        <w:t xml:space="preserve">A </w:t>
      </w:r>
      <w:proofErr w:type="spellStart"/>
      <w:r>
        <w:t>Dígitro</w:t>
      </w:r>
      <w:proofErr w:type="spellEnd"/>
      <w:r>
        <w:t xml:space="preserve"> é uma empresa com mais de 30 anos de mercado no setor de telecomunicações que se destacou com a criação do sistema </w:t>
      </w:r>
      <w:proofErr w:type="spellStart"/>
      <w:r>
        <w:t>Teledespertador</w:t>
      </w:r>
      <w:proofErr w:type="spellEnd"/>
      <w:r>
        <w:t xml:space="preserve"> e a plataforma de Comunicação CT (</w:t>
      </w:r>
      <w:r>
        <w:rPr>
          <w:i/>
        </w:rPr>
        <w:t xml:space="preserve">Computer &amp; </w:t>
      </w:r>
      <w:proofErr w:type="spellStart"/>
      <w:r>
        <w:rPr>
          <w:i/>
        </w:rPr>
        <w:t>Telephony</w:t>
      </w:r>
      <w:proofErr w:type="spellEnd"/>
      <w:r>
        <w:t xml:space="preserve">), que integra telefone e computador em uma só máquina. Seu portfólio de soluções também agrega aplicações de inteligência corporativa e investigativa, serviços de infraestrutura e TI. Sua base de clientes vai desde empresas privadas e operadoras de telefonia, até instituições e órgãos governamentais, incluindo agências de Segurança Pública às quais a </w:t>
      </w:r>
      <w:proofErr w:type="spellStart"/>
      <w:r>
        <w:t>Dígitro</w:t>
      </w:r>
      <w:proofErr w:type="spellEnd"/>
      <w:r>
        <w:t xml:space="preserve"> fornece o Sistema Guardião, peça chave de maior utilização no combate ao crime organizado. Presente em todo o Brasil e em 11 países da América Latina e África, a </w:t>
      </w:r>
      <w:proofErr w:type="spellStart"/>
      <w:r>
        <w:t>Dígitro</w:t>
      </w:r>
      <w:proofErr w:type="spellEnd"/>
      <w:r>
        <w:t xml:space="preserve"> tem qualidade reconhecida pelas certificações ISO 9001 e a TL 9000, norma específica para o mercado de telecomunicações. Além disso, tem sua sede construída em um edifício 100% sustentável, e é patrocinadora única do Educando com Música, projeto social que leva à comunidade rural da Grande Florianópolis uma educação musical de qualidade.</w:t>
      </w:r>
    </w:p>
    <w:p w:rsidR="002B5E21" w:rsidRPr="002B5E21" w:rsidRDefault="002B5E21" w:rsidP="002B5E21"/>
    <w:p w:rsidR="0018243A" w:rsidRDefault="0018243A" w:rsidP="0018243A"/>
    <w:p w:rsidR="00BB5EA0" w:rsidRDefault="00BB5EA0" w:rsidP="00BB5EA0"/>
    <w:p w:rsidR="00BB5EA0" w:rsidRPr="00BB5EA0" w:rsidRDefault="00BB5EA0" w:rsidP="00BB5EA0"/>
    <w:p w:rsidR="006139A7" w:rsidRPr="006139A7" w:rsidRDefault="006139A7" w:rsidP="006139A7"/>
    <w:p w:rsidR="00D0283E" w:rsidRDefault="00D0283E">
      <w:pPr>
        <w:spacing w:line="276" w:lineRule="auto"/>
        <w:jc w:val="left"/>
      </w:pPr>
      <w:r>
        <w:br w:type="page"/>
      </w:r>
    </w:p>
    <w:p w:rsidR="00D0283E" w:rsidRDefault="00D0283E">
      <w:pPr>
        <w:spacing w:line="276" w:lineRule="auto"/>
        <w:jc w:val="left"/>
        <w:sectPr w:rsidR="00D0283E" w:rsidSect="00D434DC">
          <w:pgSz w:w="11906" w:h="16838"/>
          <w:pgMar w:top="1417" w:right="1701" w:bottom="1417" w:left="1701" w:header="708" w:footer="708" w:gutter="0"/>
          <w:cols w:space="708"/>
          <w:titlePg/>
          <w:docGrid w:linePitch="360"/>
        </w:sectPr>
      </w:pPr>
    </w:p>
    <w:p w:rsidR="00D0283E" w:rsidRDefault="008D518F" w:rsidP="00D0283E">
      <w:pPr>
        <w:pStyle w:val="Ttulo1"/>
        <w:numPr>
          <w:ilvl w:val="0"/>
          <w:numId w:val="1"/>
        </w:numPr>
      </w:pPr>
      <w:bookmarkStart w:id="14" w:name="_Toc278322635"/>
      <w:r>
        <w:lastRenderedPageBreak/>
        <w:t>REDE GSM</w:t>
      </w:r>
      <w:bookmarkEnd w:id="14"/>
    </w:p>
    <w:p w:rsidR="00CD0AB5" w:rsidRDefault="00CD0AB5" w:rsidP="00CD0AB5"/>
    <w:p w:rsidR="001966D0" w:rsidRDefault="00B519C2" w:rsidP="00B519C2">
      <w:r>
        <w:tab/>
      </w:r>
      <w:r w:rsidR="001966D0">
        <w:t>Esta se</w:t>
      </w:r>
      <w:r w:rsidR="008D518F">
        <w:t>ç</w:t>
      </w:r>
      <w:r w:rsidR="00640548">
        <w:t>ão é destinada a</w:t>
      </w:r>
      <w:r w:rsidR="001966D0">
        <w:t xml:space="preserve"> fundamentação teórica e abrangerá o histórico, estrutura e f</w:t>
      </w:r>
      <w:r w:rsidR="00557686">
        <w:t>uncionamento da rede GSM</w:t>
      </w:r>
      <w:r w:rsidR="008B4785">
        <w:t>.</w:t>
      </w:r>
    </w:p>
    <w:p w:rsidR="00640548" w:rsidRPr="00CD0AB5" w:rsidRDefault="00640548" w:rsidP="00B519C2"/>
    <w:p w:rsidR="00CD0AB5" w:rsidRPr="00CD0AB5" w:rsidRDefault="00F40CC0" w:rsidP="00CD0AB5">
      <w:pPr>
        <w:pStyle w:val="Ttulo2"/>
        <w:numPr>
          <w:ilvl w:val="1"/>
          <w:numId w:val="1"/>
        </w:numPr>
      </w:pPr>
      <w:bookmarkStart w:id="15" w:name="_Toc278322636"/>
      <w:r>
        <w:t>Histórico do</w:t>
      </w:r>
      <w:r w:rsidR="00CD0AB5">
        <w:t xml:space="preserve"> GSM</w:t>
      </w:r>
      <w:bookmarkEnd w:id="15"/>
    </w:p>
    <w:p w:rsidR="00D0283E" w:rsidRDefault="00D0283E" w:rsidP="00D0283E"/>
    <w:p w:rsidR="007822E2" w:rsidRDefault="007822E2" w:rsidP="00361F10">
      <w:r>
        <w:tab/>
        <w:t xml:space="preserve">O padrão GSM começou a ser desenvolvido no início da década de 80 pelo grupo </w:t>
      </w:r>
      <w:r>
        <w:rPr>
          <w:i/>
        </w:rPr>
        <w:t>Groupe Spécial Móbile</w:t>
      </w:r>
      <w:r>
        <w:t xml:space="preserve"> do CEPT (</w:t>
      </w:r>
      <w:r>
        <w:rPr>
          <w:i/>
        </w:rPr>
        <w:t xml:space="preserve">Conférence Européenne dês Administrations des Postes ET des </w:t>
      </w:r>
      <w:r w:rsidRPr="00063506">
        <w:rPr>
          <w:i/>
        </w:rPr>
        <w:t>Télécommunications</w:t>
      </w:r>
      <w:r>
        <w:t>)</w:t>
      </w:r>
      <w:r>
        <w:rPr>
          <w:i/>
        </w:rPr>
        <w:t xml:space="preserve"> </w:t>
      </w:r>
      <w:r>
        <w:t xml:space="preserve">e teve seu lançamento no mercado europeu em 1991. Inicialmente o acrônimo GSM foi derivado do próprio nome do grupo e depois, com a rápida globalização da rede, o nome foi reinterpretado para </w:t>
      </w:r>
      <w:r>
        <w:rPr>
          <w:i/>
        </w:rPr>
        <w:t xml:space="preserve">Global System for Mobile Communication </w:t>
      </w:r>
      <w:sdt>
        <w:sdtPr>
          <w:rPr>
            <w:i/>
          </w:rPr>
          <w:id w:val="390382"/>
          <w:citation/>
        </w:sdtPr>
        <w:sdtContent>
          <w:r w:rsidR="001A0307">
            <w:rPr>
              <w:i/>
            </w:rPr>
            <w:fldChar w:fldCharType="begin"/>
          </w:r>
          <w:r>
            <w:rPr>
              <w:i/>
            </w:rPr>
            <w:instrText xml:space="preserve"> CITATION Ebe09 \l 1046 </w:instrText>
          </w:r>
          <w:r w:rsidR="001A0307">
            <w:rPr>
              <w:i/>
            </w:rPr>
            <w:fldChar w:fldCharType="separate"/>
          </w:r>
          <w:r>
            <w:rPr>
              <w:noProof/>
            </w:rPr>
            <w:t xml:space="preserve">(EBERSPÄCHER, VÖGEL, </w:t>
          </w:r>
          <w:r>
            <w:rPr>
              <w:i/>
              <w:iCs/>
              <w:noProof/>
            </w:rPr>
            <w:t>et al.</w:t>
          </w:r>
          <w:r>
            <w:rPr>
              <w:noProof/>
            </w:rPr>
            <w:t>, 2009)</w:t>
          </w:r>
          <w:r w:rsidR="001A0307">
            <w:rPr>
              <w:i/>
            </w:rPr>
            <w:fldChar w:fldCharType="end"/>
          </w:r>
        </w:sdtContent>
      </w:sdt>
      <w:r>
        <w:rPr>
          <w:i/>
        </w:rPr>
        <w:t>.</w:t>
      </w:r>
    </w:p>
    <w:p w:rsidR="00B646BD" w:rsidRDefault="00B646BD" w:rsidP="007822E2">
      <w:r>
        <w:tab/>
        <w:t xml:space="preserve">A </w:t>
      </w:r>
      <w:r w:rsidR="001A0307">
        <w:fldChar w:fldCharType="begin"/>
      </w:r>
      <w:r w:rsidR="00005346">
        <w:instrText xml:space="preserve"> REF _Ref276038188 \h </w:instrText>
      </w:r>
      <w:r w:rsidR="001A0307">
        <w:fldChar w:fldCharType="separate"/>
      </w:r>
      <w:r w:rsidR="00005346">
        <w:t xml:space="preserve">Tabela </w:t>
      </w:r>
      <w:r w:rsidR="00005346">
        <w:rPr>
          <w:noProof/>
        </w:rPr>
        <w:t>1</w:t>
      </w:r>
      <w:r w:rsidR="001A0307">
        <w:fldChar w:fldCharType="end"/>
      </w:r>
      <w:r w:rsidR="00005346">
        <w:t xml:space="preserve"> </w:t>
      </w:r>
      <w:r>
        <w:t>abaixo apresenta um pouco do histórico do padrão GSM.</w:t>
      </w:r>
    </w:p>
    <w:p w:rsidR="00B646BD" w:rsidRDefault="00B646BD" w:rsidP="00B646BD">
      <w:pPr>
        <w:pStyle w:val="Legenda"/>
        <w:keepNext/>
      </w:pPr>
      <w:bookmarkStart w:id="16" w:name="_Ref276038188"/>
      <w:bookmarkStart w:id="17" w:name="_Toc278322596"/>
      <w:r>
        <w:t xml:space="preserve">Tabela </w:t>
      </w:r>
      <w:fldSimple w:instr=" SEQ Tabela \* ARABIC ">
        <w:r w:rsidR="000C2ABA">
          <w:rPr>
            <w:noProof/>
          </w:rPr>
          <w:t>1</w:t>
        </w:r>
      </w:fldSimple>
      <w:bookmarkEnd w:id="16"/>
      <w:r>
        <w:t xml:space="preserve"> - </w:t>
      </w:r>
      <w:r w:rsidRPr="00686901">
        <w:t>Histórico da evolução do GSM.</w:t>
      </w:r>
      <w:bookmarkEnd w:id="17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809"/>
        <w:gridCol w:w="6835"/>
      </w:tblGrid>
      <w:tr w:rsidR="00B646BD" w:rsidRPr="00641407" w:rsidTr="0084490C">
        <w:tc>
          <w:tcPr>
            <w:tcW w:w="1809" w:type="dxa"/>
            <w:tcBorders>
              <w:top w:val="nil"/>
              <w:left w:val="nil"/>
              <w:bottom w:val="single" w:sz="4" w:space="0" w:color="000000" w:themeColor="text1"/>
            </w:tcBorders>
            <w:vAlign w:val="center"/>
          </w:tcPr>
          <w:p w:rsidR="00B646BD" w:rsidRPr="00641407" w:rsidRDefault="00B646BD" w:rsidP="0084490C">
            <w:pPr>
              <w:jc w:val="center"/>
              <w:rPr>
                <w:b/>
              </w:rPr>
            </w:pPr>
            <w:r w:rsidRPr="00641407">
              <w:rPr>
                <w:b/>
              </w:rPr>
              <w:t>Ano</w:t>
            </w:r>
          </w:p>
        </w:tc>
        <w:tc>
          <w:tcPr>
            <w:tcW w:w="6835" w:type="dxa"/>
            <w:tcBorders>
              <w:top w:val="nil"/>
              <w:bottom w:val="single" w:sz="4" w:space="0" w:color="000000" w:themeColor="text1"/>
              <w:right w:val="nil"/>
            </w:tcBorders>
            <w:vAlign w:val="center"/>
          </w:tcPr>
          <w:p w:rsidR="00B646BD" w:rsidRPr="00641407" w:rsidRDefault="00B646BD" w:rsidP="0084490C">
            <w:pPr>
              <w:jc w:val="center"/>
              <w:rPr>
                <w:b/>
              </w:rPr>
            </w:pPr>
            <w:r w:rsidRPr="00641407">
              <w:rPr>
                <w:b/>
              </w:rPr>
              <w:t>Evento</w:t>
            </w:r>
          </w:p>
        </w:tc>
      </w:tr>
      <w:tr w:rsidR="00B646BD" w:rsidRPr="00641407" w:rsidTr="0084490C">
        <w:tc>
          <w:tcPr>
            <w:tcW w:w="1809" w:type="dxa"/>
            <w:tcBorders>
              <w:left w:val="nil"/>
              <w:bottom w:val="nil"/>
            </w:tcBorders>
            <w:vAlign w:val="center"/>
          </w:tcPr>
          <w:p w:rsidR="00B646BD" w:rsidRPr="00641407" w:rsidRDefault="00B646BD" w:rsidP="0084490C">
            <w:pPr>
              <w:jc w:val="center"/>
            </w:pPr>
            <w:r w:rsidRPr="00641407">
              <w:t>1982</w:t>
            </w:r>
          </w:p>
        </w:tc>
        <w:tc>
          <w:tcPr>
            <w:tcW w:w="6835" w:type="dxa"/>
            <w:tcBorders>
              <w:bottom w:val="nil"/>
              <w:right w:val="nil"/>
            </w:tcBorders>
            <w:vAlign w:val="center"/>
          </w:tcPr>
          <w:p w:rsidR="00B646BD" w:rsidRPr="00641407" w:rsidRDefault="00B646BD" w:rsidP="0084490C">
            <w:pPr>
              <w:jc w:val="left"/>
            </w:pPr>
            <w:r w:rsidRPr="00641407">
              <w:rPr>
                <w:i/>
              </w:rPr>
              <w:t>Groupe Spécial Móbile</w:t>
            </w:r>
            <w:r w:rsidRPr="00641407">
              <w:t xml:space="preserve"> estabelecido pela CEPT.</w:t>
            </w:r>
          </w:p>
        </w:tc>
      </w:tr>
      <w:tr w:rsidR="00B646BD" w:rsidRPr="00641407" w:rsidTr="0084490C">
        <w:tc>
          <w:tcPr>
            <w:tcW w:w="1809" w:type="dxa"/>
            <w:tcBorders>
              <w:top w:val="nil"/>
              <w:left w:val="nil"/>
              <w:bottom w:val="nil"/>
            </w:tcBorders>
            <w:vAlign w:val="center"/>
          </w:tcPr>
          <w:p w:rsidR="00B646BD" w:rsidRPr="00641407" w:rsidRDefault="00B646BD" w:rsidP="0084490C">
            <w:pPr>
              <w:jc w:val="center"/>
            </w:pPr>
            <w:r w:rsidRPr="00641407">
              <w:t>1988</w:t>
            </w:r>
          </w:p>
        </w:tc>
        <w:tc>
          <w:tcPr>
            <w:tcW w:w="6835" w:type="dxa"/>
            <w:tcBorders>
              <w:top w:val="nil"/>
              <w:bottom w:val="nil"/>
              <w:right w:val="nil"/>
            </w:tcBorders>
            <w:vAlign w:val="center"/>
          </w:tcPr>
          <w:p w:rsidR="00B646BD" w:rsidRPr="00641407" w:rsidRDefault="00B646BD" w:rsidP="0084490C">
            <w:pPr>
              <w:jc w:val="left"/>
            </w:pPr>
            <w:r w:rsidRPr="00641407">
              <w:t xml:space="preserve">Conclusão do primeiro conjunto de especificações detalhadas para </w:t>
            </w:r>
            <w:r w:rsidR="00FF4E02" w:rsidRPr="00641407">
              <w:t>infraestrutura</w:t>
            </w:r>
            <w:r w:rsidRPr="00641407">
              <w:t xml:space="preserve"> GSM.</w:t>
            </w:r>
          </w:p>
        </w:tc>
      </w:tr>
      <w:tr w:rsidR="00B646BD" w:rsidRPr="00641407" w:rsidTr="0084490C">
        <w:tc>
          <w:tcPr>
            <w:tcW w:w="1809" w:type="dxa"/>
            <w:tcBorders>
              <w:top w:val="nil"/>
              <w:left w:val="nil"/>
              <w:bottom w:val="nil"/>
            </w:tcBorders>
            <w:vAlign w:val="center"/>
          </w:tcPr>
          <w:p w:rsidR="00B646BD" w:rsidRPr="00641407" w:rsidRDefault="00B646BD" w:rsidP="0084490C">
            <w:pPr>
              <w:jc w:val="center"/>
            </w:pPr>
            <w:r w:rsidRPr="00641407">
              <w:t>1991</w:t>
            </w:r>
          </w:p>
        </w:tc>
        <w:tc>
          <w:tcPr>
            <w:tcW w:w="6835" w:type="dxa"/>
            <w:tcBorders>
              <w:top w:val="nil"/>
              <w:bottom w:val="nil"/>
              <w:right w:val="nil"/>
            </w:tcBorders>
            <w:vAlign w:val="center"/>
          </w:tcPr>
          <w:p w:rsidR="00B646BD" w:rsidRPr="00641407" w:rsidRDefault="00B646BD" w:rsidP="0084490C">
            <w:pPr>
              <w:jc w:val="left"/>
            </w:pPr>
            <w:r w:rsidRPr="00641407">
              <w:t>Primeira chamada GSM feita por Radiolinja na Finlândia.</w:t>
            </w:r>
          </w:p>
        </w:tc>
      </w:tr>
      <w:tr w:rsidR="00B646BD" w:rsidRPr="00641407" w:rsidTr="0084490C">
        <w:tc>
          <w:tcPr>
            <w:tcW w:w="1809" w:type="dxa"/>
            <w:tcBorders>
              <w:top w:val="nil"/>
              <w:left w:val="nil"/>
              <w:bottom w:val="nil"/>
            </w:tcBorders>
            <w:vAlign w:val="center"/>
          </w:tcPr>
          <w:p w:rsidR="00B646BD" w:rsidRPr="00641407" w:rsidRDefault="00B646BD" w:rsidP="0084490C">
            <w:pPr>
              <w:jc w:val="center"/>
            </w:pPr>
            <w:r w:rsidRPr="00641407">
              <w:t>1992</w:t>
            </w:r>
          </w:p>
        </w:tc>
        <w:tc>
          <w:tcPr>
            <w:tcW w:w="6835" w:type="dxa"/>
            <w:tcBorders>
              <w:top w:val="nil"/>
              <w:bottom w:val="nil"/>
              <w:right w:val="nil"/>
            </w:tcBorders>
            <w:vAlign w:val="center"/>
          </w:tcPr>
          <w:p w:rsidR="00B646BD" w:rsidRPr="00641407" w:rsidRDefault="00B646BD" w:rsidP="0084490C">
            <w:pPr>
              <w:jc w:val="left"/>
            </w:pPr>
            <w:r w:rsidRPr="00641407">
              <w:t>Primeiro SMS enviado.</w:t>
            </w:r>
          </w:p>
        </w:tc>
      </w:tr>
      <w:tr w:rsidR="00B646BD" w:rsidRPr="00641407" w:rsidTr="0084490C">
        <w:tc>
          <w:tcPr>
            <w:tcW w:w="1809" w:type="dxa"/>
            <w:tcBorders>
              <w:top w:val="nil"/>
              <w:left w:val="nil"/>
              <w:bottom w:val="nil"/>
            </w:tcBorders>
            <w:vAlign w:val="center"/>
          </w:tcPr>
          <w:p w:rsidR="00B646BD" w:rsidRPr="00641407" w:rsidRDefault="00B646BD" w:rsidP="0084490C">
            <w:pPr>
              <w:jc w:val="center"/>
            </w:pPr>
            <w:r w:rsidRPr="00641407">
              <w:t>1994</w:t>
            </w:r>
          </w:p>
        </w:tc>
        <w:tc>
          <w:tcPr>
            <w:tcW w:w="6835" w:type="dxa"/>
            <w:tcBorders>
              <w:top w:val="nil"/>
              <w:bottom w:val="nil"/>
              <w:right w:val="nil"/>
            </w:tcBorders>
            <w:vAlign w:val="center"/>
          </w:tcPr>
          <w:p w:rsidR="00B646BD" w:rsidRPr="00641407" w:rsidRDefault="00B646BD" w:rsidP="0084490C">
            <w:pPr>
              <w:jc w:val="left"/>
            </w:pPr>
            <w:r w:rsidRPr="00641407">
              <w:t>Um milhão de assinantes GSM atingidos.</w:t>
            </w:r>
          </w:p>
        </w:tc>
      </w:tr>
      <w:tr w:rsidR="00B646BD" w:rsidRPr="00641407" w:rsidTr="0084490C">
        <w:tc>
          <w:tcPr>
            <w:tcW w:w="1809" w:type="dxa"/>
            <w:tcBorders>
              <w:top w:val="nil"/>
              <w:left w:val="nil"/>
              <w:bottom w:val="nil"/>
            </w:tcBorders>
            <w:vAlign w:val="center"/>
          </w:tcPr>
          <w:p w:rsidR="00B646BD" w:rsidRPr="00641407" w:rsidRDefault="00B646BD" w:rsidP="0084490C">
            <w:pPr>
              <w:jc w:val="center"/>
            </w:pPr>
            <w:r>
              <w:t>1995</w:t>
            </w:r>
          </w:p>
        </w:tc>
        <w:tc>
          <w:tcPr>
            <w:tcW w:w="6835" w:type="dxa"/>
            <w:tcBorders>
              <w:top w:val="nil"/>
              <w:bottom w:val="nil"/>
              <w:right w:val="nil"/>
            </w:tcBorders>
            <w:vAlign w:val="center"/>
          </w:tcPr>
          <w:p w:rsidR="00B646BD" w:rsidRDefault="00B646BD" w:rsidP="0084490C">
            <w:pPr>
              <w:jc w:val="left"/>
            </w:pPr>
            <w:r>
              <w:t>117 redes GSM no ar.</w:t>
            </w:r>
          </w:p>
          <w:p w:rsidR="00B646BD" w:rsidRPr="00641407" w:rsidRDefault="00B646BD" w:rsidP="0084490C">
            <w:pPr>
              <w:jc w:val="left"/>
            </w:pPr>
            <w:r>
              <w:t>Número de assinantes GSM no mundo excedeu 10 milhões.</w:t>
            </w:r>
          </w:p>
        </w:tc>
      </w:tr>
      <w:tr w:rsidR="00B646BD" w:rsidRPr="004F03F1" w:rsidTr="0084490C">
        <w:tc>
          <w:tcPr>
            <w:tcW w:w="1809" w:type="dxa"/>
            <w:tcBorders>
              <w:top w:val="nil"/>
              <w:left w:val="nil"/>
              <w:bottom w:val="nil"/>
            </w:tcBorders>
            <w:vAlign w:val="center"/>
          </w:tcPr>
          <w:p w:rsidR="00B646BD" w:rsidRDefault="00B646BD" w:rsidP="0084490C">
            <w:pPr>
              <w:jc w:val="center"/>
            </w:pPr>
            <w:r>
              <w:t>1997</w:t>
            </w:r>
          </w:p>
        </w:tc>
        <w:tc>
          <w:tcPr>
            <w:tcW w:w="6835" w:type="dxa"/>
            <w:tcBorders>
              <w:top w:val="nil"/>
              <w:bottom w:val="nil"/>
              <w:right w:val="nil"/>
            </w:tcBorders>
            <w:vAlign w:val="center"/>
          </w:tcPr>
          <w:p w:rsidR="00B646BD" w:rsidRPr="004F03F1" w:rsidRDefault="00B646BD" w:rsidP="0084490C">
            <w:pPr>
              <w:jc w:val="left"/>
            </w:pPr>
            <w:r>
              <w:t xml:space="preserve">Primeiro celular </w:t>
            </w:r>
            <w:r w:rsidRPr="004F03F1">
              <w:rPr>
                <w:i/>
              </w:rPr>
              <w:t>tri-band</w:t>
            </w:r>
            <w:r>
              <w:t xml:space="preserve"> lançado.</w:t>
            </w:r>
          </w:p>
        </w:tc>
      </w:tr>
      <w:tr w:rsidR="00B646BD" w:rsidTr="0084490C">
        <w:tc>
          <w:tcPr>
            <w:tcW w:w="1809" w:type="dxa"/>
            <w:tcBorders>
              <w:top w:val="nil"/>
              <w:left w:val="nil"/>
              <w:bottom w:val="nil"/>
            </w:tcBorders>
            <w:vAlign w:val="center"/>
          </w:tcPr>
          <w:p w:rsidR="00B646BD" w:rsidRDefault="00B646BD" w:rsidP="0084490C">
            <w:pPr>
              <w:jc w:val="center"/>
            </w:pPr>
            <w:r>
              <w:t>1998</w:t>
            </w:r>
          </w:p>
        </w:tc>
        <w:tc>
          <w:tcPr>
            <w:tcW w:w="6835" w:type="dxa"/>
            <w:tcBorders>
              <w:top w:val="nil"/>
              <w:bottom w:val="nil"/>
              <w:right w:val="nil"/>
            </w:tcBorders>
            <w:vAlign w:val="center"/>
          </w:tcPr>
          <w:p w:rsidR="00B646BD" w:rsidRDefault="00B646BD" w:rsidP="0084490C">
            <w:pPr>
              <w:jc w:val="left"/>
            </w:pPr>
            <w:r>
              <w:t>Número de assinantes GSM no mundo passou dos 100 milhões.</w:t>
            </w:r>
          </w:p>
        </w:tc>
      </w:tr>
      <w:tr w:rsidR="00B646BD" w:rsidTr="0084490C">
        <w:tc>
          <w:tcPr>
            <w:tcW w:w="1809" w:type="dxa"/>
            <w:tcBorders>
              <w:top w:val="nil"/>
              <w:left w:val="nil"/>
              <w:bottom w:val="nil"/>
            </w:tcBorders>
            <w:vAlign w:val="center"/>
          </w:tcPr>
          <w:p w:rsidR="00B646BD" w:rsidRDefault="00B646BD" w:rsidP="0084490C">
            <w:pPr>
              <w:jc w:val="center"/>
            </w:pPr>
            <w:r>
              <w:t>2000</w:t>
            </w:r>
          </w:p>
        </w:tc>
        <w:tc>
          <w:tcPr>
            <w:tcW w:w="6835" w:type="dxa"/>
            <w:tcBorders>
              <w:top w:val="nil"/>
              <w:bottom w:val="nil"/>
              <w:right w:val="nil"/>
            </w:tcBorders>
            <w:vAlign w:val="center"/>
          </w:tcPr>
          <w:p w:rsidR="00B646BD" w:rsidRDefault="00B646BD" w:rsidP="0084490C">
            <w:pPr>
              <w:jc w:val="left"/>
            </w:pPr>
            <w:r>
              <w:t>Primeiro serviço comercial GPRS lançado.</w:t>
            </w:r>
            <w:r>
              <w:br/>
              <w:t>Primeiro celular com GPRS lançado no mercado.</w:t>
            </w:r>
          </w:p>
          <w:p w:rsidR="00B646BD" w:rsidRDefault="00B646BD" w:rsidP="0084490C">
            <w:pPr>
              <w:jc w:val="left"/>
            </w:pPr>
            <w:r>
              <w:t>Cinco bilhões de SMS enviados em um mês.</w:t>
            </w:r>
          </w:p>
        </w:tc>
      </w:tr>
      <w:tr w:rsidR="00B646BD" w:rsidTr="0084490C">
        <w:tc>
          <w:tcPr>
            <w:tcW w:w="1809" w:type="dxa"/>
            <w:tcBorders>
              <w:top w:val="nil"/>
              <w:left w:val="nil"/>
              <w:bottom w:val="nil"/>
            </w:tcBorders>
            <w:vAlign w:val="center"/>
          </w:tcPr>
          <w:p w:rsidR="00B646BD" w:rsidRDefault="00B646BD" w:rsidP="0084490C">
            <w:pPr>
              <w:jc w:val="center"/>
            </w:pPr>
            <w:r>
              <w:t>2001</w:t>
            </w:r>
          </w:p>
        </w:tc>
        <w:tc>
          <w:tcPr>
            <w:tcW w:w="6835" w:type="dxa"/>
            <w:tcBorders>
              <w:top w:val="nil"/>
              <w:bottom w:val="nil"/>
              <w:right w:val="nil"/>
            </w:tcBorders>
            <w:vAlign w:val="center"/>
          </w:tcPr>
          <w:p w:rsidR="00B646BD" w:rsidRDefault="00B646BD" w:rsidP="0084490C">
            <w:pPr>
              <w:jc w:val="left"/>
            </w:pPr>
            <w:r>
              <w:t>Primeira rede W-CDMA (3G) em funcionamento.</w:t>
            </w:r>
            <w:r>
              <w:br/>
            </w:r>
            <w:r>
              <w:lastRenderedPageBreak/>
              <w:t>Mais de 500 milhões de assinantes GSM.</w:t>
            </w:r>
          </w:p>
        </w:tc>
      </w:tr>
      <w:tr w:rsidR="00B646BD" w:rsidTr="0084490C">
        <w:tc>
          <w:tcPr>
            <w:tcW w:w="1809" w:type="dxa"/>
            <w:tcBorders>
              <w:top w:val="nil"/>
              <w:left w:val="nil"/>
              <w:bottom w:val="nil"/>
            </w:tcBorders>
            <w:vAlign w:val="center"/>
          </w:tcPr>
          <w:p w:rsidR="00B646BD" w:rsidRDefault="00B646BD" w:rsidP="0084490C">
            <w:pPr>
              <w:jc w:val="center"/>
            </w:pPr>
            <w:r>
              <w:lastRenderedPageBreak/>
              <w:t>2003</w:t>
            </w:r>
          </w:p>
        </w:tc>
        <w:tc>
          <w:tcPr>
            <w:tcW w:w="6835" w:type="dxa"/>
            <w:tcBorders>
              <w:top w:val="nil"/>
              <w:bottom w:val="nil"/>
              <w:right w:val="nil"/>
            </w:tcBorders>
            <w:vAlign w:val="center"/>
          </w:tcPr>
          <w:p w:rsidR="00B646BD" w:rsidRDefault="00B646BD" w:rsidP="0084490C">
            <w:pPr>
              <w:jc w:val="left"/>
            </w:pPr>
            <w:r>
              <w:t>Primeira rede EDGE em funcionamento.</w:t>
            </w:r>
          </w:p>
        </w:tc>
      </w:tr>
      <w:tr w:rsidR="00B646BD" w:rsidTr="0084490C">
        <w:tc>
          <w:tcPr>
            <w:tcW w:w="1809" w:type="dxa"/>
            <w:tcBorders>
              <w:top w:val="nil"/>
              <w:left w:val="nil"/>
            </w:tcBorders>
            <w:vAlign w:val="center"/>
          </w:tcPr>
          <w:p w:rsidR="00B646BD" w:rsidRDefault="00B646BD" w:rsidP="0084490C">
            <w:pPr>
              <w:jc w:val="center"/>
            </w:pPr>
            <w:r>
              <w:t>2008</w:t>
            </w:r>
          </w:p>
        </w:tc>
        <w:tc>
          <w:tcPr>
            <w:tcW w:w="6835" w:type="dxa"/>
            <w:tcBorders>
              <w:top w:val="nil"/>
              <w:right w:val="nil"/>
            </w:tcBorders>
            <w:vAlign w:val="center"/>
          </w:tcPr>
          <w:p w:rsidR="00B646BD" w:rsidRDefault="00B646BD" w:rsidP="0084490C">
            <w:pPr>
              <w:jc w:val="left"/>
            </w:pPr>
            <w:r>
              <w:t>GSM ultrapassa três bilhões de clientes.</w:t>
            </w:r>
          </w:p>
        </w:tc>
      </w:tr>
    </w:tbl>
    <w:p w:rsidR="00B646BD" w:rsidRDefault="00B646BD" w:rsidP="00B646BD">
      <w:pPr>
        <w:pStyle w:val="Legenda"/>
        <w:jc w:val="both"/>
      </w:pPr>
      <w:r>
        <w:t xml:space="preserve">Fonte: </w:t>
      </w:r>
      <w:sdt>
        <w:sdtPr>
          <w:id w:val="390383"/>
          <w:citation/>
        </w:sdtPr>
        <w:sdtContent>
          <w:r w:rsidR="00B47891">
            <w:fldChar w:fldCharType="begin"/>
          </w:r>
          <w:r w:rsidR="00B47891">
            <w:instrText xml:space="preserve"> CITATION Ebe09 \l 1046 </w:instrText>
          </w:r>
          <w:r w:rsidR="00B47891">
            <w:fldChar w:fldCharType="separate"/>
          </w:r>
          <w:r>
            <w:rPr>
              <w:noProof/>
            </w:rPr>
            <w:t xml:space="preserve">(EBERSPÄCHER, VÖGEL, </w:t>
          </w:r>
          <w:r>
            <w:rPr>
              <w:i/>
              <w:iCs/>
              <w:noProof/>
            </w:rPr>
            <w:t>et al.</w:t>
          </w:r>
          <w:r>
            <w:rPr>
              <w:noProof/>
            </w:rPr>
            <w:t>, 2009)</w:t>
          </w:r>
          <w:r w:rsidR="00B47891">
            <w:rPr>
              <w:noProof/>
            </w:rPr>
            <w:fldChar w:fldCharType="end"/>
          </w:r>
        </w:sdtContent>
      </w:sdt>
      <w:r>
        <w:t>.</w:t>
      </w:r>
    </w:p>
    <w:p w:rsidR="00DD188D" w:rsidRDefault="00DD188D" w:rsidP="00377EB9"/>
    <w:p w:rsidR="00DD188D" w:rsidRDefault="00DD188D" w:rsidP="00377EB9">
      <w:pPr>
        <w:rPr>
          <w:rFonts w:cs="Arial"/>
        </w:rPr>
      </w:pPr>
      <w:r>
        <w:rPr>
          <w:rFonts w:cs="Arial"/>
        </w:rPr>
        <w:tab/>
        <w:t xml:space="preserve">A tecnologia </w:t>
      </w:r>
      <w:r w:rsidRPr="00DD188D">
        <w:rPr>
          <w:rFonts w:cs="Arial"/>
        </w:rPr>
        <w:t>GSM</w:t>
      </w:r>
      <w:r>
        <w:rPr>
          <w:rFonts w:cs="Arial"/>
        </w:rPr>
        <w:t xml:space="preserve"> possui alguns padrões definidos, os quais estão associados às faixas de frequências alocadas no espectro. Os padrões mais usados são:</w:t>
      </w:r>
    </w:p>
    <w:p w:rsidR="00377EB9" w:rsidRDefault="009522BA" w:rsidP="00E75C49">
      <w:pPr>
        <w:pStyle w:val="PargrafodaLista"/>
        <w:numPr>
          <w:ilvl w:val="0"/>
          <w:numId w:val="9"/>
        </w:numPr>
      </w:pPr>
      <w:r w:rsidRPr="00E75C49">
        <w:rPr>
          <w:i/>
        </w:rPr>
        <w:t>P-GSM</w:t>
      </w:r>
      <w:r w:rsidRPr="00377EB9">
        <w:t xml:space="preserve"> ou GSM 900 Primário (</w:t>
      </w:r>
      <w:r w:rsidRPr="00E75C49">
        <w:rPr>
          <w:i/>
          <w:iCs/>
        </w:rPr>
        <w:t>Primary – GSM</w:t>
      </w:r>
      <w:r w:rsidRPr="00377EB9">
        <w:t xml:space="preserve">) é o sistema </w:t>
      </w:r>
      <w:r w:rsidRPr="00E75C49">
        <w:rPr>
          <w:i/>
        </w:rPr>
        <w:t>GSM</w:t>
      </w:r>
      <w:r w:rsidRPr="00377EB9">
        <w:t xml:space="preserve"> original. Esse padrão utiliza frequências na banda de 900 MHz, e foi projetado para a operação em uma área ampla.</w:t>
      </w:r>
    </w:p>
    <w:p w:rsidR="00377EB9" w:rsidRDefault="00C90C70" w:rsidP="00377EB9">
      <w:pPr>
        <w:pStyle w:val="PargrafodaLista"/>
        <w:numPr>
          <w:ilvl w:val="0"/>
          <w:numId w:val="9"/>
        </w:numPr>
        <w:rPr>
          <w:rFonts w:cs="Arial"/>
        </w:rPr>
      </w:pPr>
      <w:r w:rsidRPr="00377EB9">
        <w:rPr>
          <w:rFonts w:cs="Arial"/>
          <w:i/>
        </w:rPr>
        <w:t>E-GSM</w:t>
      </w:r>
      <w:r w:rsidRPr="00377EB9">
        <w:rPr>
          <w:rFonts w:cs="Arial"/>
        </w:rPr>
        <w:t xml:space="preserve"> ou </w:t>
      </w:r>
      <w:r w:rsidRPr="00377EB9">
        <w:rPr>
          <w:rFonts w:cs="Arial"/>
          <w:i/>
        </w:rPr>
        <w:t>GSM</w:t>
      </w:r>
      <w:r w:rsidRPr="00377EB9">
        <w:rPr>
          <w:rFonts w:cs="Arial"/>
        </w:rPr>
        <w:t xml:space="preserve"> 900 Estendido (</w:t>
      </w:r>
      <w:r w:rsidRPr="00377EB9">
        <w:rPr>
          <w:rFonts w:cs="Arial"/>
          <w:i/>
          <w:iCs/>
        </w:rPr>
        <w:t>Extended – GSM</w:t>
      </w:r>
      <w:r w:rsidRPr="00377EB9">
        <w:rPr>
          <w:rFonts w:cs="Arial"/>
        </w:rPr>
        <w:t xml:space="preserve">) foi desenvolvido para aumentar a capacidade de canais de RF oferecida pelo padrão </w:t>
      </w:r>
      <w:r w:rsidRPr="00377EB9">
        <w:rPr>
          <w:rFonts w:cs="Arial"/>
          <w:i/>
        </w:rPr>
        <w:t>P-GSM</w:t>
      </w:r>
      <w:r w:rsidRPr="00377EB9">
        <w:rPr>
          <w:rFonts w:cs="Arial"/>
        </w:rPr>
        <w:t>.</w:t>
      </w:r>
    </w:p>
    <w:p w:rsidR="00377EB9" w:rsidRDefault="002F0064" w:rsidP="00377EB9">
      <w:pPr>
        <w:pStyle w:val="PargrafodaLista"/>
        <w:numPr>
          <w:ilvl w:val="0"/>
          <w:numId w:val="9"/>
        </w:numPr>
        <w:rPr>
          <w:rFonts w:cs="Arial"/>
        </w:rPr>
      </w:pPr>
      <w:r w:rsidRPr="00377EB9">
        <w:rPr>
          <w:rFonts w:cs="Arial"/>
          <w:i/>
        </w:rPr>
        <w:t>R-GSM</w:t>
      </w:r>
      <w:r w:rsidRPr="00377EB9">
        <w:rPr>
          <w:rFonts w:cs="Arial"/>
        </w:rPr>
        <w:t xml:space="preserve"> ou GSM 900 Ampliado (</w:t>
      </w:r>
      <w:r w:rsidRPr="00377EB9">
        <w:rPr>
          <w:rFonts w:cs="Arial"/>
          <w:i/>
          <w:iCs/>
        </w:rPr>
        <w:t>Railwais – GSM</w:t>
      </w:r>
      <w:r w:rsidRPr="00377EB9">
        <w:rPr>
          <w:rFonts w:cs="Arial"/>
        </w:rPr>
        <w:t xml:space="preserve">) foi desenvolvido para aumentar a capacidade de canais de RF oferecida pelo </w:t>
      </w:r>
      <w:r w:rsidRPr="00377EB9">
        <w:rPr>
          <w:rFonts w:cs="Arial"/>
          <w:i/>
        </w:rPr>
        <w:t>E-GSM</w:t>
      </w:r>
      <w:r w:rsidRPr="00377EB9">
        <w:rPr>
          <w:rFonts w:cs="Arial"/>
        </w:rPr>
        <w:t>. Esse sistema também utiliza a faixa de frequências na banda de 900 MHz.</w:t>
      </w:r>
    </w:p>
    <w:p w:rsidR="00377EB9" w:rsidRDefault="003F7661" w:rsidP="00377EB9">
      <w:pPr>
        <w:pStyle w:val="PargrafodaLista"/>
        <w:numPr>
          <w:ilvl w:val="0"/>
          <w:numId w:val="9"/>
        </w:numPr>
        <w:rPr>
          <w:rFonts w:cs="Arial"/>
        </w:rPr>
      </w:pPr>
      <w:r w:rsidRPr="00377EB9">
        <w:rPr>
          <w:rFonts w:cs="Arial"/>
          <w:i/>
        </w:rPr>
        <w:t xml:space="preserve">GSM </w:t>
      </w:r>
      <w:r w:rsidRPr="00377EB9">
        <w:rPr>
          <w:rFonts w:cs="Arial"/>
        </w:rPr>
        <w:t xml:space="preserve">1800 ou </w:t>
      </w:r>
      <w:r w:rsidRPr="00377EB9">
        <w:rPr>
          <w:rFonts w:cs="Arial"/>
          <w:i/>
        </w:rPr>
        <w:t xml:space="preserve">DCS </w:t>
      </w:r>
      <w:r w:rsidRPr="00377EB9">
        <w:rPr>
          <w:rFonts w:cs="Arial"/>
        </w:rPr>
        <w:t xml:space="preserve">1800 é uma adaptação do </w:t>
      </w:r>
      <w:r w:rsidRPr="00377EB9">
        <w:rPr>
          <w:rFonts w:cs="Arial"/>
          <w:i/>
        </w:rPr>
        <w:t xml:space="preserve">GSM </w:t>
      </w:r>
      <w:r w:rsidRPr="00377EB9">
        <w:rPr>
          <w:rFonts w:cs="Arial"/>
        </w:rPr>
        <w:t xml:space="preserve">900. O termo </w:t>
      </w:r>
      <w:r w:rsidRPr="00377EB9">
        <w:rPr>
          <w:rFonts w:cs="Arial"/>
          <w:i/>
        </w:rPr>
        <w:t>GSM</w:t>
      </w:r>
      <w:r w:rsidRPr="00377EB9">
        <w:rPr>
          <w:rFonts w:cs="Arial"/>
        </w:rPr>
        <w:t xml:space="preserve"> pode ser usado coletivamente para descrever os padrões </w:t>
      </w:r>
      <w:r w:rsidRPr="00377EB9">
        <w:rPr>
          <w:rFonts w:cs="Arial"/>
          <w:i/>
        </w:rPr>
        <w:t>GSM</w:t>
      </w:r>
      <w:r w:rsidRPr="00377EB9">
        <w:rPr>
          <w:rFonts w:cs="Arial"/>
        </w:rPr>
        <w:t xml:space="preserve"> e </w:t>
      </w:r>
      <w:r w:rsidRPr="00377EB9">
        <w:rPr>
          <w:rFonts w:cs="Arial"/>
          <w:i/>
        </w:rPr>
        <w:t xml:space="preserve">DCS </w:t>
      </w:r>
      <w:r w:rsidRPr="00377EB9">
        <w:rPr>
          <w:rFonts w:cs="Arial"/>
        </w:rPr>
        <w:t xml:space="preserve">1800. A criação do </w:t>
      </w:r>
      <w:r w:rsidRPr="00377EB9">
        <w:rPr>
          <w:rFonts w:cs="Arial"/>
          <w:i/>
        </w:rPr>
        <w:t>GSM</w:t>
      </w:r>
      <w:r w:rsidRPr="00377EB9">
        <w:rPr>
          <w:rFonts w:cs="Arial"/>
        </w:rPr>
        <w:t xml:space="preserve"> 1800 envolveu a ampliação das bandas reservadas ao GSM e a passagem destas para a faixa de 1,8 GHz.</w:t>
      </w:r>
    </w:p>
    <w:p w:rsidR="000E663C" w:rsidRPr="00377EB9" w:rsidRDefault="000E663C" w:rsidP="00377EB9">
      <w:pPr>
        <w:pStyle w:val="PargrafodaLista"/>
        <w:numPr>
          <w:ilvl w:val="0"/>
          <w:numId w:val="9"/>
        </w:numPr>
        <w:rPr>
          <w:rFonts w:cs="Arial"/>
        </w:rPr>
      </w:pPr>
      <w:r w:rsidRPr="00377EB9">
        <w:rPr>
          <w:rFonts w:cs="Arial"/>
        </w:rPr>
        <w:t>PCS 1900 foi desenvolvido para oferecer uma gama maior de serviços aos usuários de telefonia móvel celular. Atualmente esse padrão é equivalente ao GSM 1800, porém, operando na faixa de 1,9 GHz.</w:t>
      </w:r>
    </w:p>
    <w:p w:rsidR="00E25A72" w:rsidRDefault="00E25A72" w:rsidP="00E25A72">
      <w:pPr>
        <w:rPr>
          <w:rFonts w:cs="Arial"/>
        </w:rPr>
      </w:pPr>
      <w:r>
        <w:rPr>
          <w:rFonts w:cs="Arial"/>
        </w:rPr>
        <w:tab/>
        <w:t xml:space="preserve">Os serviços </w:t>
      </w:r>
      <w:r w:rsidRPr="00E25A72">
        <w:rPr>
          <w:rFonts w:cs="Arial"/>
        </w:rPr>
        <w:t>GSM</w:t>
      </w:r>
      <w:r>
        <w:rPr>
          <w:rFonts w:cs="Arial"/>
          <w:i/>
        </w:rPr>
        <w:t xml:space="preserve"> </w:t>
      </w:r>
      <w:r>
        <w:rPr>
          <w:rFonts w:cs="Arial"/>
        </w:rPr>
        <w:t xml:space="preserve">são desenvolvidos à medida que a demanda por novas aplicações cresce. Basicamente a tecnologia </w:t>
      </w:r>
      <w:r w:rsidRPr="00E25A72">
        <w:rPr>
          <w:rFonts w:cs="Arial"/>
        </w:rPr>
        <w:t>GSM</w:t>
      </w:r>
      <w:r>
        <w:rPr>
          <w:rFonts w:cs="Arial"/>
        </w:rPr>
        <w:t xml:space="preserve"> passou por três fases de evolução, conforme descrito a seguir:</w:t>
      </w:r>
    </w:p>
    <w:p w:rsidR="00082797" w:rsidRDefault="00E25A72" w:rsidP="00082797">
      <w:pPr>
        <w:pStyle w:val="PargrafodaLista"/>
        <w:numPr>
          <w:ilvl w:val="0"/>
          <w:numId w:val="9"/>
        </w:numPr>
        <w:spacing w:after="0" w:line="480" w:lineRule="auto"/>
        <w:rPr>
          <w:rFonts w:cs="Arial"/>
        </w:rPr>
      </w:pPr>
      <w:r w:rsidRPr="00387401">
        <w:rPr>
          <w:rFonts w:cs="Arial"/>
        </w:rPr>
        <w:t>F</w:t>
      </w:r>
      <w:r>
        <w:t xml:space="preserve">ase </w:t>
      </w:r>
      <w:proofErr w:type="gramStart"/>
      <w:r>
        <w:t>1</w:t>
      </w:r>
      <w:proofErr w:type="gramEnd"/>
      <w:r>
        <w:t xml:space="preserve">: </w:t>
      </w:r>
      <w:r w:rsidRPr="00387401">
        <w:rPr>
          <w:rFonts w:cs="Arial"/>
        </w:rPr>
        <w:t xml:space="preserve">fase inicial da tecnologia </w:t>
      </w:r>
      <w:r w:rsidRPr="00387401">
        <w:rPr>
          <w:rFonts w:cs="Arial"/>
          <w:i/>
        </w:rPr>
        <w:t>GSM</w:t>
      </w:r>
      <w:r w:rsidRPr="00387401">
        <w:rPr>
          <w:rFonts w:cs="Arial"/>
        </w:rPr>
        <w:t>, na qual foram desenvolvidos os serviços básicos de telefonia (voz), chamadas de emergência</w:t>
      </w:r>
      <w:r w:rsidR="0084446D" w:rsidRPr="00387401">
        <w:rPr>
          <w:rFonts w:cs="Arial"/>
        </w:rPr>
        <w:t>,</w:t>
      </w:r>
      <w:r w:rsidRPr="00387401">
        <w:rPr>
          <w:rFonts w:cs="Arial"/>
        </w:rPr>
        <w:t xml:space="preserve"> </w:t>
      </w:r>
      <w:r w:rsidR="0084446D" w:rsidRPr="00387401">
        <w:rPr>
          <w:rFonts w:cs="Arial"/>
        </w:rPr>
        <w:t>o serviço de mensagem curta (</w:t>
      </w:r>
      <w:r w:rsidR="0084446D" w:rsidRPr="00387401">
        <w:rPr>
          <w:rFonts w:cs="Arial"/>
          <w:i/>
        </w:rPr>
        <w:t>Short Message Service – SMS</w:t>
      </w:r>
      <w:r w:rsidR="0084446D" w:rsidRPr="00387401">
        <w:rPr>
          <w:rFonts w:cs="Arial"/>
        </w:rPr>
        <w:t>)</w:t>
      </w:r>
      <w:r w:rsidRPr="00387401">
        <w:rPr>
          <w:rFonts w:cs="Arial"/>
        </w:rPr>
        <w:t xml:space="preserve"> ponto a ponto e ponto multiponto</w:t>
      </w:r>
      <w:r w:rsidR="0084446D" w:rsidRPr="00387401">
        <w:rPr>
          <w:rFonts w:cs="Arial"/>
        </w:rPr>
        <w:t>.</w:t>
      </w:r>
    </w:p>
    <w:p w:rsidR="00082797" w:rsidRPr="00721D54" w:rsidRDefault="00082797" w:rsidP="00082797">
      <w:pPr>
        <w:pStyle w:val="PargrafodaLista"/>
        <w:numPr>
          <w:ilvl w:val="0"/>
          <w:numId w:val="9"/>
        </w:numPr>
        <w:spacing w:after="0" w:line="480" w:lineRule="auto"/>
        <w:rPr>
          <w:rFonts w:cs="Arial"/>
        </w:rPr>
      </w:pPr>
      <w:r w:rsidRPr="00082797">
        <w:rPr>
          <w:rFonts w:cs="Arial"/>
        </w:rPr>
        <w:lastRenderedPageBreak/>
        <w:t xml:space="preserve">Fase </w:t>
      </w:r>
      <w:proofErr w:type="gramStart"/>
      <w:r w:rsidRPr="00082797">
        <w:rPr>
          <w:rFonts w:cs="Arial"/>
        </w:rPr>
        <w:t>2</w:t>
      </w:r>
      <w:proofErr w:type="gramEnd"/>
      <w:r w:rsidRPr="00082797">
        <w:rPr>
          <w:rFonts w:cs="Arial"/>
        </w:rPr>
        <w:t xml:space="preserve">: fase em que foi ampliado o numero de serviços tais como tele serviços, voz a meia taxa, melhorias no serviço SMS, serviços de dados, </w:t>
      </w:r>
      <w:r w:rsidRPr="00082797">
        <w:t>identificação do número chamador, entre outr</w:t>
      </w:r>
      <w:r w:rsidR="00721D54">
        <w:t>os</w:t>
      </w:r>
      <w:r w:rsidRPr="00082797">
        <w:t>.</w:t>
      </w:r>
    </w:p>
    <w:p w:rsidR="00721D54" w:rsidRDefault="00721D54" w:rsidP="00082797">
      <w:pPr>
        <w:pStyle w:val="PargrafodaLista"/>
        <w:numPr>
          <w:ilvl w:val="0"/>
          <w:numId w:val="9"/>
        </w:numPr>
        <w:spacing w:after="0" w:line="480" w:lineRule="auto"/>
        <w:rPr>
          <w:rFonts w:cs="Arial"/>
        </w:rPr>
      </w:pPr>
      <w:r>
        <w:rPr>
          <w:rFonts w:cs="Arial"/>
        </w:rPr>
        <w:t>Fase 2+</w:t>
      </w:r>
      <w:r w:rsidRPr="00057A0A">
        <w:rPr>
          <w:rFonts w:cs="Arial"/>
        </w:rPr>
        <w:t>: fase que introduziu o serviço de dados por pacotes a altas taxas de transmissão (</w:t>
      </w:r>
      <w:r w:rsidRPr="005275BF">
        <w:rPr>
          <w:rFonts w:cs="Arial"/>
          <w:i/>
        </w:rPr>
        <w:t>General Packet Radio Service – GPRS</w:t>
      </w:r>
      <w:r w:rsidRPr="00057A0A">
        <w:rPr>
          <w:rFonts w:cs="Arial"/>
        </w:rPr>
        <w:t>).</w:t>
      </w:r>
    </w:p>
    <w:p w:rsidR="0063172E" w:rsidRPr="0063172E" w:rsidRDefault="0063172E" w:rsidP="0063172E">
      <w:pPr>
        <w:spacing w:after="0" w:line="480" w:lineRule="auto"/>
        <w:rPr>
          <w:rFonts w:cs="Arial"/>
        </w:rPr>
      </w:pPr>
    </w:p>
    <w:p w:rsidR="00745C29" w:rsidRDefault="00424025" w:rsidP="00745C29">
      <w:pPr>
        <w:pStyle w:val="Ttulo2"/>
        <w:numPr>
          <w:ilvl w:val="1"/>
          <w:numId w:val="1"/>
        </w:numPr>
      </w:pPr>
      <w:bookmarkStart w:id="18" w:name="_Toc278322637"/>
      <w:r>
        <w:t>Arquitetura da rede GS</w:t>
      </w:r>
      <w:r w:rsidR="00CB67F0">
        <w:t>M</w:t>
      </w:r>
      <w:bookmarkEnd w:id="18"/>
    </w:p>
    <w:p w:rsidR="00BB29A0" w:rsidRDefault="00BB29A0" w:rsidP="00BB29A0"/>
    <w:p w:rsidR="004C6F34" w:rsidRPr="00BB29A0" w:rsidRDefault="004C6F34" w:rsidP="004C6F34">
      <w:r>
        <w:rPr>
          <w:rFonts w:cs="Arial"/>
        </w:rPr>
        <w:tab/>
      </w:r>
      <w:r w:rsidRPr="00057A0A">
        <w:rPr>
          <w:rFonts w:cs="Arial"/>
        </w:rPr>
        <w:t xml:space="preserve">A rede </w:t>
      </w:r>
      <w:r w:rsidRPr="004C6F34">
        <w:rPr>
          <w:rFonts w:cs="Arial"/>
        </w:rPr>
        <w:t>GSM</w:t>
      </w:r>
      <w:r w:rsidRPr="00057A0A">
        <w:rPr>
          <w:rFonts w:cs="Arial"/>
        </w:rPr>
        <w:t xml:space="preserve"> é formada por interfaces abertas e padronizadas, as quais permitem que as operadoras dos sistemas móveis celulares combinem componentes de diferentes fabricantes, tornando a arquitetura muito flexível. A estrutura da rede GSM é mostrada na</w:t>
      </w:r>
      <w:r>
        <w:rPr>
          <w:rFonts w:cs="Arial"/>
        </w:rPr>
        <w:t xml:space="preserve"> </w:t>
      </w:r>
      <w:r>
        <w:rPr>
          <w:rFonts w:cs="Arial"/>
        </w:rPr>
        <w:fldChar w:fldCharType="begin"/>
      </w:r>
      <w:r>
        <w:rPr>
          <w:rFonts w:cs="Arial"/>
        </w:rPr>
        <w:instrText xml:space="preserve"> REF _Ref278135830 \h </w:instrText>
      </w:r>
      <w:r>
        <w:rPr>
          <w:rFonts w:cs="Arial"/>
        </w:rPr>
      </w:r>
      <w:r>
        <w:rPr>
          <w:rFonts w:cs="Arial"/>
        </w:rPr>
        <w:fldChar w:fldCharType="separate"/>
      </w:r>
      <w:r w:rsidR="00741525">
        <w:t xml:space="preserve">Figura </w:t>
      </w:r>
      <w:r w:rsidR="00741525">
        <w:rPr>
          <w:noProof/>
        </w:rPr>
        <w:t>1</w:t>
      </w:r>
      <w:r>
        <w:rPr>
          <w:rFonts w:cs="Arial"/>
        </w:rPr>
        <w:fldChar w:fldCharType="end"/>
      </w:r>
      <w:r w:rsidRPr="00057A0A">
        <w:rPr>
          <w:rFonts w:cs="Arial"/>
        </w:rPr>
        <w:t>. Os principais grupos de componentes que formam a arquitetura GSM são:</w:t>
      </w:r>
    </w:p>
    <w:p w:rsidR="000F508E" w:rsidRDefault="000F508E" w:rsidP="000F508E">
      <w:pPr>
        <w:pStyle w:val="PargrafodaLista"/>
        <w:numPr>
          <w:ilvl w:val="0"/>
          <w:numId w:val="6"/>
        </w:numPr>
      </w:pPr>
      <w:r>
        <w:t xml:space="preserve">Estação Móvel </w:t>
      </w:r>
      <w:r>
        <w:rPr>
          <w:i/>
        </w:rPr>
        <w:t>(Mobile Station – MS).</w:t>
      </w:r>
    </w:p>
    <w:p w:rsidR="000F508E" w:rsidRDefault="000F508E" w:rsidP="000F508E">
      <w:pPr>
        <w:pStyle w:val="PargrafodaLista"/>
        <w:numPr>
          <w:ilvl w:val="0"/>
          <w:numId w:val="6"/>
        </w:numPr>
      </w:pPr>
      <w:r>
        <w:t xml:space="preserve">Sistema de Estação Base </w:t>
      </w:r>
      <w:r>
        <w:rPr>
          <w:i/>
        </w:rPr>
        <w:t>(Base Station System – BSS).</w:t>
      </w:r>
    </w:p>
    <w:p w:rsidR="000F508E" w:rsidRPr="008F4EB1" w:rsidRDefault="000F508E" w:rsidP="000F508E">
      <w:pPr>
        <w:pStyle w:val="PargrafodaLista"/>
        <w:numPr>
          <w:ilvl w:val="0"/>
          <w:numId w:val="6"/>
        </w:numPr>
      </w:pPr>
      <w:r>
        <w:t xml:space="preserve">Sistema de Comutação de Rede </w:t>
      </w:r>
      <w:r>
        <w:rPr>
          <w:i/>
        </w:rPr>
        <w:t>(Network Switching System – NSS).</w:t>
      </w:r>
    </w:p>
    <w:p w:rsidR="000F508E" w:rsidRDefault="000F508E" w:rsidP="000F508E">
      <w:pPr>
        <w:pStyle w:val="PargrafodaLista"/>
        <w:numPr>
          <w:ilvl w:val="0"/>
          <w:numId w:val="6"/>
        </w:numPr>
      </w:pPr>
      <w:r>
        <w:t xml:space="preserve">Sistema de Operação e Manutenção </w:t>
      </w:r>
      <w:r>
        <w:rPr>
          <w:i/>
        </w:rPr>
        <w:t>(Operation and Maintenance – OMS).</w:t>
      </w:r>
    </w:p>
    <w:p w:rsidR="00A431CF" w:rsidRDefault="00A431CF" w:rsidP="00A431CF">
      <w:pPr>
        <w:keepNext/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66537AD8" wp14:editId="2B9C9F11">
            <wp:extent cx="5362575" cy="3467100"/>
            <wp:effectExtent l="19050" t="0" r="9525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2575" cy="3467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7BB5" w:rsidRDefault="00A431CF" w:rsidP="00A431CF">
      <w:pPr>
        <w:pStyle w:val="Legenda"/>
      </w:pPr>
      <w:bookmarkStart w:id="19" w:name="_Ref278135830"/>
      <w:bookmarkStart w:id="20" w:name="_Toc278322602"/>
      <w:r>
        <w:t xml:space="preserve">Figura </w:t>
      </w:r>
      <w:fldSimple w:instr=" SEQ Figura \* ARABIC ">
        <w:r w:rsidR="00105C74">
          <w:rPr>
            <w:noProof/>
          </w:rPr>
          <w:t>1</w:t>
        </w:r>
      </w:fldSimple>
      <w:bookmarkEnd w:id="19"/>
      <w:r>
        <w:t xml:space="preserve"> - Arquitetura da rede GSM.</w:t>
      </w:r>
      <w:bookmarkEnd w:id="20"/>
    </w:p>
    <w:p w:rsidR="00A431CF" w:rsidRDefault="00A431CF" w:rsidP="00A431CF">
      <w:pPr>
        <w:pStyle w:val="Legenda"/>
      </w:pPr>
      <w:r>
        <w:t xml:space="preserve">Fonte: </w:t>
      </w:r>
      <w:sdt>
        <w:sdtPr>
          <w:id w:val="13834092"/>
          <w:citation/>
        </w:sdtPr>
        <w:sdtContent>
          <w:r w:rsidR="00B47891">
            <w:fldChar w:fldCharType="begin"/>
          </w:r>
          <w:r w:rsidR="00B47891">
            <w:instrText xml:space="preserve"> CITATION Ebe09 \l 1046 </w:instrText>
          </w:r>
          <w:r w:rsidR="00B47891">
            <w:fldChar w:fldCharType="separate"/>
          </w:r>
          <w:r>
            <w:rPr>
              <w:noProof/>
            </w:rPr>
            <w:t xml:space="preserve">(EBERSPÄCHER, VÖGEL, </w:t>
          </w:r>
          <w:r>
            <w:rPr>
              <w:i/>
              <w:iCs/>
              <w:noProof/>
            </w:rPr>
            <w:t>et al.</w:t>
          </w:r>
          <w:r>
            <w:rPr>
              <w:noProof/>
            </w:rPr>
            <w:t>, 2009)</w:t>
          </w:r>
          <w:proofErr w:type="gramStart"/>
          <w:r w:rsidR="00B47891">
            <w:rPr>
              <w:noProof/>
            </w:rPr>
            <w:fldChar w:fldCharType="end"/>
          </w:r>
        </w:sdtContent>
      </w:sdt>
      <w:proofErr w:type="gramEnd"/>
    </w:p>
    <w:p w:rsidR="00A431CF" w:rsidRDefault="00A431CF" w:rsidP="00955E59"/>
    <w:p w:rsidR="00413789" w:rsidRDefault="008B06D3" w:rsidP="00A7310C">
      <w:pPr>
        <w:pStyle w:val="Ttulo3"/>
        <w:numPr>
          <w:ilvl w:val="2"/>
          <w:numId w:val="1"/>
        </w:numPr>
      </w:pPr>
      <w:bookmarkStart w:id="21" w:name="_Toc278322638"/>
      <w:r>
        <w:t xml:space="preserve">Estação Móvel </w:t>
      </w:r>
      <w:r w:rsidRPr="004E4E29">
        <w:t>(MS)</w:t>
      </w:r>
      <w:bookmarkEnd w:id="21"/>
    </w:p>
    <w:p w:rsidR="00A431CF" w:rsidRDefault="00A431CF" w:rsidP="00920D84"/>
    <w:p w:rsidR="00E05FDF" w:rsidRDefault="00A42CD7" w:rsidP="00A42CD7">
      <w:r>
        <w:tab/>
      </w:r>
      <w:r w:rsidR="008E7814">
        <w:t>A</w:t>
      </w:r>
      <w:r>
        <w:t xml:space="preserve"> MS é compost</w:t>
      </w:r>
      <w:r w:rsidR="00727007">
        <w:t>a</w:t>
      </w:r>
      <w:r>
        <w:t xml:space="preserve"> por duas entidades funcionais distintas</w:t>
      </w:r>
      <w:r w:rsidR="00955E59">
        <w:t xml:space="preserve"> ilustradas na </w:t>
      </w:r>
      <w:r w:rsidR="001A0307">
        <w:fldChar w:fldCharType="begin"/>
      </w:r>
      <w:r w:rsidR="00A17695">
        <w:instrText xml:space="preserve"> REF _Ref276045472 \h </w:instrText>
      </w:r>
      <w:r w:rsidR="001A0307">
        <w:fldChar w:fldCharType="separate"/>
      </w:r>
      <w:r w:rsidR="00A17695">
        <w:t xml:space="preserve">Figura </w:t>
      </w:r>
      <w:r w:rsidR="00A17695">
        <w:rPr>
          <w:noProof/>
        </w:rPr>
        <w:t>2</w:t>
      </w:r>
      <w:r w:rsidR="001A0307">
        <w:fldChar w:fldCharType="end"/>
      </w:r>
      <w:r w:rsidR="00A17695">
        <w:t>:</w:t>
      </w:r>
      <w:r>
        <w:t xml:space="preserve"> o módulo de identidade do assinante </w:t>
      </w:r>
      <w:r>
        <w:rPr>
          <w:i/>
        </w:rPr>
        <w:t>(Subscriber Identity Module – SIM)</w:t>
      </w:r>
      <w:r>
        <w:t xml:space="preserve"> e o equipamento móvel </w:t>
      </w:r>
      <w:r>
        <w:rPr>
          <w:i/>
        </w:rPr>
        <w:t>(Mobile Equipment – ME)</w:t>
      </w:r>
      <w:r>
        <w:t>, que é o próprio telefone móvel sem o SIM.</w:t>
      </w:r>
    </w:p>
    <w:p w:rsidR="00955E59" w:rsidRDefault="00A431CF" w:rsidP="00955E59">
      <w:pPr>
        <w:keepNext/>
        <w:jc w:val="center"/>
      </w:pPr>
      <w:r>
        <w:rPr>
          <w:noProof/>
          <w:lang w:eastAsia="pt-BR"/>
        </w:rPr>
        <w:drawing>
          <wp:inline distT="0" distB="0" distL="0" distR="0">
            <wp:extent cx="2733675" cy="2076450"/>
            <wp:effectExtent l="19050" t="0" r="9525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3675" cy="2076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7BB5" w:rsidRDefault="00955E59" w:rsidP="00955E59">
      <w:pPr>
        <w:pStyle w:val="Legenda"/>
      </w:pPr>
      <w:bookmarkStart w:id="22" w:name="_Ref276045472"/>
      <w:bookmarkStart w:id="23" w:name="_Toc278322603"/>
      <w:r>
        <w:t xml:space="preserve">Figura </w:t>
      </w:r>
      <w:fldSimple w:instr=" SEQ Figura \* ARABIC ">
        <w:r w:rsidR="00105C74">
          <w:rPr>
            <w:noProof/>
          </w:rPr>
          <w:t>2</w:t>
        </w:r>
      </w:fldSimple>
      <w:bookmarkEnd w:id="22"/>
      <w:r>
        <w:t xml:space="preserve"> - Equipamento móvel personalizado com o SIM.</w:t>
      </w:r>
      <w:bookmarkEnd w:id="23"/>
    </w:p>
    <w:p w:rsidR="00A431CF" w:rsidRDefault="00955E59" w:rsidP="00955E59">
      <w:pPr>
        <w:pStyle w:val="Legenda"/>
      </w:pPr>
      <w:r>
        <w:lastRenderedPageBreak/>
        <w:t xml:space="preserve">Fonte: </w:t>
      </w:r>
      <w:sdt>
        <w:sdtPr>
          <w:id w:val="13834093"/>
          <w:citation/>
        </w:sdtPr>
        <w:sdtContent>
          <w:r w:rsidR="00B47891">
            <w:fldChar w:fldCharType="begin"/>
          </w:r>
          <w:r w:rsidR="00B47891">
            <w:instrText xml:space="preserve"> CITATION Ebe09 \l 1046 </w:instrText>
          </w:r>
          <w:r w:rsidR="00B47891">
            <w:fldChar w:fldCharType="separate"/>
          </w:r>
          <w:r>
            <w:rPr>
              <w:noProof/>
            </w:rPr>
            <w:t xml:space="preserve">(EBERSPÄCHER, VÖGEL, </w:t>
          </w:r>
          <w:r>
            <w:rPr>
              <w:i/>
              <w:iCs/>
              <w:noProof/>
            </w:rPr>
            <w:t>et al.</w:t>
          </w:r>
          <w:r>
            <w:rPr>
              <w:noProof/>
            </w:rPr>
            <w:t>, 2009)</w:t>
          </w:r>
          <w:proofErr w:type="gramStart"/>
          <w:r w:rsidR="00B47891">
            <w:rPr>
              <w:noProof/>
            </w:rPr>
            <w:fldChar w:fldCharType="end"/>
          </w:r>
        </w:sdtContent>
      </w:sdt>
      <w:proofErr w:type="gramEnd"/>
    </w:p>
    <w:p w:rsidR="0063264F" w:rsidRDefault="005B33F9" w:rsidP="00A42CD7">
      <w:r>
        <w:tab/>
      </w:r>
    </w:p>
    <w:p w:rsidR="005F5212" w:rsidRDefault="0063264F" w:rsidP="0063264F">
      <w:r>
        <w:tab/>
      </w:r>
      <w:r w:rsidR="005F5212">
        <w:t>O SIM</w:t>
      </w:r>
      <w:r w:rsidR="00DA7630">
        <w:t xml:space="preserve"> é</w:t>
      </w:r>
      <w:r w:rsidR="005F5212">
        <w:t xml:space="preserve"> um pequeno cartão removível</w:t>
      </w:r>
      <w:r w:rsidR="00DA7630">
        <w:t xml:space="preserve"> que</w:t>
      </w:r>
      <w:r w:rsidR="005F5212">
        <w:t xml:space="preserve"> possui uma área de memória não volátil usada para armazenar</w:t>
      </w:r>
      <w:r w:rsidR="00DA7630">
        <w:t xml:space="preserve"> informações específicas de um </w:t>
      </w:r>
      <w:r w:rsidR="00D818EE">
        <w:t>assinante.</w:t>
      </w:r>
      <w:r w:rsidR="004A6390">
        <w:t xml:space="preserve"> C</w:t>
      </w:r>
      <w:r w:rsidR="00B67C75">
        <w:t>ada SIM possui</w:t>
      </w:r>
      <w:r w:rsidR="00DA7630">
        <w:t xml:space="preserve"> </w:t>
      </w:r>
      <w:r w:rsidR="00117888">
        <w:t>um</w:t>
      </w:r>
      <w:r w:rsidR="00DA7630">
        <w:t xml:space="preserve">a identidade </w:t>
      </w:r>
      <w:r w:rsidR="00117888">
        <w:t>única chamada de IMSI</w:t>
      </w:r>
      <w:r w:rsidR="00DA7630">
        <w:t xml:space="preserve"> </w:t>
      </w:r>
      <w:r w:rsidR="00DA7630">
        <w:rPr>
          <w:i/>
        </w:rPr>
        <w:t>(International Mobile Subscriber Identity)</w:t>
      </w:r>
      <w:r w:rsidR="00117888">
        <w:t xml:space="preserve">. </w:t>
      </w:r>
      <w:r w:rsidR="00B67C75">
        <w:t>Esse número é usado para identificar cada assinante dentro da rede GSM.</w:t>
      </w:r>
    </w:p>
    <w:p w:rsidR="008B0019" w:rsidRPr="00B84E6C" w:rsidRDefault="004A6390" w:rsidP="004A6390">
      <w:r>
        <w:tab/>
      </w:r>
      <w:r w:rsidR="000065D8">
        <w:t>O IMSI,</w:t>
      </w:r>
      <w:r w:rsidR="00192BA9">
        <w:t xml:space="preserve"> </w:t>
      </w:r>
      <w:r w:rsidR="001A0307">
        <w:fldChar w:fldCharType="begin"/>
      </w:r>
      <w:r w:rsidR="00192BA9">
        <w:instrText xml:space="preserve"> REF _Ref276646545 \h </w:instrText>
      </w:r>
      <w:r w:rsidR="001A0307">
        <w:fldChar w:fldCharType="separate"/>
      </w:r>
      <w:r w:rsidR="00192BA9">
        <w:t xml:space="preserve">Figura </w:t>
      </w:r>
      <w:r w:rsidR="00192BA9">
        <w:rPr>
          <w:noProof/>
        </w:rPr>
        <w:t>3</w:t>
      </w:r>
      <w:r w:rsidR="001A0307">
        <w:fldChar w:fldCharType="end"/>
      </w:r>
      <w:r w:rsidR="000065D8">
        <w:t>,</w:t>
      </w:r>
      <w:r w:rsidR="00192BA9">
        <w:t xml:space="preserve"> é </w:t>
      </w:r>
      <w:r w:rsidR="0038534C">
        <w:t>um</w:t>
      </w:r>
      <w:r w:rsidR="00573C57">
        <w:t xml:space="preserve"> código composto de quinze dígitos:</w:t>
      </w:r>
      <w:r w:rsidR="00B84E6C">
        <w:t xml:space="preserve"> </w:t>
      </w:r>
      <w:r w:rsidR="0038534C">
        <w:t xml:space="preserve">três </w:t>
      </w:r>
      <w:r w:rsidR="00573C57">
        <w:t>para identificar</w:t>
      </w:r>
      <w:r w:rsidR="0038534C">
        <w:t xml:space="preserve"> </w:t>
      </w:r>
      <w:r w:rsidR="00573C57">
        <w:t xml:space="preserve">o </w:t>
      </w:r>
      <w:r w:rsidR="0038534C">
        <w:t xml:space="preserve">código do país </w:t>
      </w:r>
      <w:r w:rsidR="0038534C">
        <w:rPr>
          <w:i/>
        </w:rPr>
        <w:t xml:space="preserve">(Mobile Country </w:t>
      </w:r>
      <w:proofErr w:type="spellStart"/>
      <w:r w:rsidR="0038534C">
        <w:rPr>
          <w:i/>
        </w:rPr>
        <w:t>Code</w:t>
      </w:r>
      <w:proofErr w:type="spellEnd"/>
      <w:r w:rsidR="0038534C">
        <w:rPr>
          <w:i/>
        </w:rPr>
        <w:t xml:space="preserve"> - MCC)</w:t>
      </w:r>
      <w:r w:rsidR="00573C57">
        <w:t>;</w:t>
      </w:r>
      <w:r w:rsidR="0038534C">
        <w:t xml:space="preserve"> três </w:t>
      </w:r>
      <w:r w:rsidR="00573C57">
        <w:t>para identificar</w:t>
      </w:r>
      <w:r w:rsidR="00B84E6C">
        <w:t xml:space="preserve"> a rede </w:t>
      </w:r>
      <w:r w:rsidR="00B84E6C">
        <w:rPr>
          <w:i/>
        </w:rPr>
        <w:t xml:space="preserve">(Mobile Network </w:t>
      </w:r>
      <w:proofErr w:type="spellStart"/>
      <w:r w:rsidR="00B84E6C">
        <w:rPr>
          <w:i/>
        </w:rPr>
        <w:t>Code</w:t>
      </w:r>
      <w:proofErr w:type="spellEnd"/>
      <w:r w:rsidR="00B84E6C">
        <w:rPr>
          <w:i/>
        </w:rPr>
        <w:t xml:space="preserve"> – MNC)</w:t>
      </w:r>
      <w:r w:rsidR="00573C57">
        <w:t>;</w:t>
      </w:r>
      <w:r w:rsidR="00B84E6C">
        <w:t xml:space="preserve"> </w:t>
      </w:r>
      <w:r w:rsidR="00573C57">
        <w:t xml:space="preserve">e </w:t>
      </w:r>
      <w:r w:rsidR="00B84E6C">
        <w:t xml:space="preserve">nove </w:t>
      </w:r>
      <w:r w:rsidR="00573C57">
        <w:t xml:space="preserve">dígitos </w:t>
      </w:r>
      <w:r w:rsidR="00B84E6C">
        <w:t>contendo a identificação do MS.</w:t>
      </w:r>
    </w:p>
    <w:p w:rsidR="009E630F" w:rsidRDefault="009E630F" w:rsidP="009E630F">
      <w:pPr>
        <w:keepNext/>
        <w:jc w:val="center"/>
      </w:pPr>
      <w:r>
        <w:rPr>
          <w:noProof/>
          <w:lang w:eastAsia="pt-BR"/>
        </w:rPr>
        <w:drawing>
          <wp:inline distT="0" distB="0" distL="0" distR="0">
            <wp:extent cx="5400040" cy="1629863"/>
            <wp:effectExtent l="1905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6298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5399" w:rsidRDefault="009E630F" w:rsidP="009E630F">
      <w:pPr>
        <w:pStyle w:val="Legenda"/>
      </w:pPr>
      <w:bookmarkStart w:id="24" w:name="_Ref276646545"/>
      <w:bookmarkStart w:id="25" w:name="_Toc278322604"/>
      <w:r>
        <w:t xml:space="preserve">Figura </w:t>
      </w:r>
      <w:fldSimple w:instr=" SEQ Figura \* ARABIC ">
        <w:r w:rsidR="00105C74">
          <w:rPr>
            <w:noProof/>
          </w:rPr>
          <w:t>3</w:t>
        </w:r>
      </w:fldSimple>
      <w:bookmarkEnd w:id="24"/>
      <w:r>
        <w:t xml:space="preserve"> - IMSI (</w:t>
      </w:r>
      <w:r w:rsidRPr="002A6889">
        <w:rPr>
          <w:i/>
        </w:rPr>
        <w:t>International Mobile Subscriber Identity</w:t>
      </w:r>
      <w:r>
        <w:t>)</w:t>
      </w:r>
      <w:bookmarkEnd w:id="25"/>
    </w:p>
    <w:p w:rsidR="00EA13CD" w:rsidRDefault="009E630F" w:rsidP="009E630F">
      <w:pPr>
        <w:pStyle w:val="Legenda"/>
      </w:pPr>
      <w:r>
        <w:t xml:space="preserve">Fonte: </w:t>
      </w:r>
      <w:sdt>
        <w:sdtPr>
          <w:id w:val="13834096"/>
          <w:citation/>
        </w:sdtPr>
        <w:sdtContent>
          <w:r w:rsidR="00B47891">
            <w:fldChar w:fldCharType="begin"/>
          </w:r>
          <w:r w:rsidR="00B47891">
            <w:instrText xml:space="preserve"> CITATION Meh97 \l 1046 </w:instrText>
          </w:r>
          <w:r w:rsidR="00B47891">
            <w:fldChar w:fldCharType="separate"/>
          </w:r>
          <w:r>
            <w:rPr>
              <w:noProof/>
            </w:rPr>
            <w:t>(MEHROTRA, 1997)</w:t>
          </w:r>
          <w:r w:rsidR="00B47891">
            <w:rPr>
              <w:noProof/>
            </w:rPr>
            <w:fldChar w:fldCharType="end"/>
          </w:r>
        </w:sdtContent>
      </w:sdt>
    </w:p>
    <w:p w:rsidR="00682896" w:rsidRPr="00682896" w:rsidRDefault="00682896" w:rsidP="00682896"/>
    <w:p w:rsidR="00EA13CD" w:rsidRPr="007014B5" w:rsidRDefault="00EA13CD" w:rsidP="002D6894">
      <w:pPr>
        <w:pStyle w:val="Ttulo3"/>
        <w:numPr>
          <w:ilvl w:val="2"/>
          <w:numId w:val="1"/>
        </w:numPr>
      </w:pPr>
      <w:bookmarkStart w:id="26" w:name="_Toc278322639"/>
      <w:r>
        <w:t xml:space="preserve">Sistema de Estação Base </w:t>
      </w:r>
      <w:r w:rsidRPr="007014B5">
        <w:t>(BSS)</w:t>
      </w:r>
      <w:bookmarkEnd w:id="26"/>
    </w:p>
    <w:p w:rsidR="00764A8F" w:rsidRPr="00764A8F" w:rsidRDefault="00764A8F" w:rsidP="00764A8F"/>
    <w:p w:rsidR="00A05E1B" w:rsidRDefault="00A05E1B" w:rsidP="00361F10">
      <w:pPr>
        <w:spacing w:before="240"/>
      </w:pPr>
      <w:r>
        <w:tab/>
        <w:t xml:space="preserve">O BSS </w:t>
      </w:r>
      <w:r w:rsidR="00361F10">
        <w:t xml:space="preserve">é responsável pela comunicação entre o MS e o sistema de comutação da rede </w:t>
      </w:r>
      <w:r w:rsidR="00361F10">
        <w:rPr>
          <w:i/>
        </w:rPr>
        <w:t xml:space="preserve">(Mobile Switching </w:t>
      </w:r>
      <w:r w:rsidR="00361F10" w:rsidRPr="00361F10">
        <w:rPr>
          <w:i/>
        </w:rPr>
        <w:t>Center</w:t>
      </w:r>
      <w:r w:rsidR="00361F10">
        <w:rPr>
          <w:i/>
        </w:rPr>
        <w:t xml:space="preserve"> – MSC)</w:t>
      </w:r>
      <w:r w:rsidR="00361F10">
        <w:t xml:space="preserve"> e</w:t>
      </w:r>
      <w:r w:rsidR="00361F10" w:rsidRPr="00361F10">
        <w:t xml:space="preserve"> </w:t>
      </w:r>
      <w:r w:rsidRPr="00361F10">
        <w:t>é</w:t>
      </w:r>
      <w:r>
        <w:t xml:space="preserve"> subdividido em:</w:t>
      </w:r>
    </w:p>
    <w:p w:rsidR="00A05E1B" w:rsidRDefault="00A05E1B" w:rsidP="00A05E1B">
      <w:pPr>
        <w:pStyle w:val="PargrafodaLista"/>
        <w:numPr>
          <w:ilvl w:val="0"/>
          <w:numId w:val="3"/>
        </w:numPr>
      </w:pPr>
      <w:r>
        <w:t xml:space="preserve">Estação Base </w:t>
      </w:r>
      <w:proofErr w:type="spellStart"/>
      <w:r>
        <w:t>Transceptora</w:t>
      </w:r>
      <w:proofErr w:type="spellEnd"/>
      <w:r>
        <w:t xml:space="preserve"> </w:t>
      </w:r>
      <w:r>
        <w:rPr>
          <w:i/>
        </w:rPr>
        <w:t xml:space="preserve">(Base </w:t>
      </w:r>
      <w:proofErr w:type="spellStart"/>
      <w:r>
        <w:rPr>
          <w:i/>
        </w:rPr>
        <w:t>Transceiver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Station</w:t>
      </w:r>
      <w:proofErr w:type="spellEnd"/>
      <w:r>
        <w:rPr>
          <w:i/>
        </w:rPr>
        <w:t xml:space="preserve"> – BTS)</w:t>
      </w:r>
      <w:r w:rsidR="00361F10">
        <w:t>.</w:t>
      </w:r>
    </w:p>
    <w:p w:rsidR="00A05E1B" w:rsidRDefault="00A05E1B" w:rsidP="00A05E1B">
      <w:pPr>
        <w:pStyle w:val="PargrafodaLista"/>
        <w:numPr>
          <w:ilvl w:val="0"/>
          <w:numId w:val="3"/>
        </w:numPr>
      </w:pPr>
      <w:r>
        <w:t xml:space="preserve">Estação Base Controladora </w:t>
      </w:r>
      <w:r>
        <w:rPr>
          <w:i/>
        </w:rPr>
        <w:t>(Base Station Controller – BSC)</w:t>
      </w:r>
      <w:r w:rsidR="00906389">
        <w:t>.</w:t>
      </w:r>
    </w:p>
    <w:p w:rsidR="00F10C63" w:rsidRDefault="00FF1CD0" w:rsidP="00FF1CD0">
      <w:r>
        <w:tab/>
        <w:t>A BTS é responsável pela transmissão e recepção relacionada à interface de rádio GSM</w:t>
      </w:r>
      <w:r w:rsidR="00FB754C">
        <w:t xml:space="preserve"> e seus elementos básicos são:</w:t>
      </w:r>
    </w:p>
    <w:p w:rsidR="00FB754C" w:rsidRDefault="00FB754C" w:rsidP="00FB754C">
      <w:pPr>
        <w:pStyle w:val="PargrafodaLista"/>
        <w:numPr>
          <w:ilvl w:val="0"/>
          <w:numId w:val="3"/>
        </w:numPr>
      </w:pPr>
      <w:r>
        <w:rPr>
          <w:i/>
        </w:rPr>
        <w:t xml:space="preserve">Hardware </w:t>
      </w:r>
      <w:r>
        <w:t xml:space="preserve">de rádio </w:t>
      </w:r>
      <w:proofErr w:type="spellStart"/>
      <w:r>
        <w:t>freqüência</w:t>
      </w:r>
      <w:proofErr w:type="spellEnd"/>
      <w:r>
        <w:t>.</w:t>
      </w:r>
    </w:p>
    <w:p w:rsidR="00FB754C" w:rsidRPr="00F10C63" w:rsidRDefault="00FB754C" w:rsidP="00FB754C">
      <w:pPr>
        <w:pStyle w:val="PargrafodaLista"/>
        <w:numPr>
          <w:ilvl w:val="0"/>
          <w:numId w:val="3"/>
        </w:numPr>
      </w:pPr>
      <w:r>
        <w:lastRenderedPageBreak/>
        <w:t>Antenas.</w:t>
      </w:r>
    </w:p>
    <w:p w:rsidR="00D03E06" w:rsidRDefault="00B746D8" w:rsidP="00B746D8">
      <w:r>
        <w:tab/>
        <w:t>A BSC é o componente da rede GSM responsável pela gerência da interface de rádio, como a aloca</w:t>
      </w:r>
      <w:r w:rsidR="0004104E">
        <w:t>r</w:t>
      </w:r>
      <w:r>
        <w:t xml:space="preserve"> canais de rádio para o MS, determinar quando um </w:t>
      </w:r>
      <w:proofErr w:type="spellStart"/>
      <w:r w:rsidRPr="007A36F0">
        <w:rPr>
          <w:i/>
        </w:rPr>
        <w:t>handover</w:t>
      </w:r>
      <w:proofErr w:type="spellEnd"/>
      <w:r>
        <w:rPr>
          <w:i/>
        </w:rPr>
        <w:t xml:space="preserve"> é </w:t>
      </w:r>
      <w:r w:rsidRPr="007A032A">
        <w:t>necessário</w:t>
      </w:r>
      <w:r>
        <w:rPr>
          <w:i/>
        </w:rPr>
        <w:t xml:space="preserve">, </w:t>
      </w:r>
      <w:r w:rsidRPr="007A36F0">
        <w:t>entre</w:t>
      </w:r>
      <w:r>
        <w:t xml:space="preserve"> outros.</w:t>
      </w:r>
    </w:p>
    <w:p w:rsidR="007D43FF" w:rsidRDefault="007D43FF" w:rsidP="00B746D8"/>
    <w:p w:rsidR="007D43FF" w:rsidRDefault="007D43FF" w:rsidP="00FF2940">
      <w:pPr>
        <w:pStyle w:val="Ttulo3"/>
        <w:numPr>
          <w:ilvl w:val="2"/>
          <w:numId w:val="1"/>
        </w:numPr>
      </w:pPr>
      <w:bookmarkStart w:id="27" w:name="_Toc278322640"/>
      <w:r>
        <w:t>Sistema de Comutação de Rede (NSS).</w:t>
      </w:r>
      <w:bookmarkEnd w:id="27"/>
    </w:p>
    <w:p w:rsidR="007D43FF" w:rsidRDefault="007D43FF" w:rsidP="007D43FF"/>
    <w:p w:rsidR="00AF497E" w:rsidRPr="00057A0A" w:rsidRDefault="00372D93" w:rsidP="00AF497E">
      <w:r>
        <w:tab/>
      </w:r>
      <w:r w:rsidRPr="00057A0A">
        <w:t>O sistema de comutação de rede é responsável pelas funções de comutação, controle e gerenciamento da mobilidade e da base de da</w:t>
      </w:r>
      <w:r>
        <w:t xml:space="preserve">dos dos assinantes em uma rede </w:t>
      </w:r>
      <w:r w:rsidRPr="00372D93">
        <w:t>GSM</w:t>
      </w:r>
      <w:r w:rsidRPr="00057A0A">
        <w:t>.</w:t>
      </w:r>
    </w:p>
    <w:p w:rsidR="00D7743E" w:rsidRDefault="00645BA8" w:rsidP="00645BA8">
      <w:r>
        <w:tab/>
      </w:r>
      <w:r w:rsidR="00372D93" w:rsidRPr="00057A0A">
        <w:t>O NSS é composto de vários outros subsistemas, os alguns deles são descrito</w:t>
      </w:r>
      <w:r w:rsidR="00372D93">
        <w:t>s abaixo e estão ilustrados na</w:t>
      </w:r>
      <w:r w:rsidR="00E6537E">
        <w:t xml:space="preserve"> </w:t>
      </w:r>
      <w:r w:rsidR="00E6537E">
        <w:fldChar w:fldCharType="begin"/>
      </w:r>
      <w:r w:rsidR="00E6537E">
        <w:instrText xml:space="preserve"> REF _Ref278136863 \h </w:instrText>
      </w:r>
      <w:r w:rsidR="00E6537E">
        <w:fldChar w:fldCharType="separate"/>
      </w:r>
      <w:r w:rsidR="00E6537E">
        <w:t xml:space="preserve">Figura </w:t>
      </w:r>
      <w:r w:rsidR="00E6537E">
        <w:rPr>
          <w:noProof/>
        </w:rPr>
        <w:t>4</w:t>
      </w:r>
      <w:r w:rsidR="00E6537E">
        <w:fldChar w:fldCharType="end"/>
      </w:r>
      <w:r w:rsidR="00E6537E">
        <w:t>.</w:t>
      </w:r>
    </w:p>
    <w:p w:rsidR="00E6537E" w:rsidRDefault="00E6537E" w:rsidP="00645BA8"/>
    <w:p w:rsidR="00187FD6" w:rsidRDefault="00187FD6" w:rsidP="00187FD6">
      <w:pPr>
        <w:keepNext/>
        <w:jc w:val="center"/>
      </w:pPr>
      <w:r>
        <w:rPr>
          <w:noProof/>
          <w:lang w:eastAsia="pt-BR"/>
        </w:rPr>
        <w:drawing>
          <wp:inline distT="0" distB="0" distL="0" distR="0" wp14:anchorId="22D61A9D" wp14:editId="0AC7CF95">
            <wp:extent cx="5324475" cy="2609850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7FD6" w:rsidRDefault="00187FD6" w:rsidP="00187FD6">
      <w:pPr>
        <w:pStyle w:val="Legenda"/>
      </w:pPr>
      <w:bookmarkStart w:id="28" w:name="_Ref278136863"/>
      <w:bookmarkStart w:id="29" w:name="_Toc278322605"/>
      <w:r>
        <w:t xml:space="preserve">Figura </w:t>
      </w:r>
      <w:fldSimple w:instr=" SEQ Figura \* ARABIC ">
        <w:r w:rsidR="00105C74">
          <w:rPr>
            <w:noProof/>
          </w:rPr>
          <w:t>4</w:t>
        </w:r>
      </w:fldSimple>
      <w:bookmarkEnd w:id="28"/>
      <w:r>
        <w:t xml:space="preserve"> - Estrutura da NSS.</w:t>
      </w:r>
      <w:bookmarkEnd w:id="29"/>
    </w:p>
    <w:p w:rsidR="00187FD6" w:rsidRDefault="00187FD6" w:rsidP="00187FD6">
      <w:pPr>
        <w:pStyle w:val="Legenda"/>
      </w:pPr>
      <w:r>
        <w:t xml:space="preserve">Fonte: </w:t>
      </w:r>
      <w:sdt>
        <w:sdtPr>
          <w:id w:val="1638685035"/>
          <w:citation/>
        </w:sdtPr>
        <w:sdtContent>
          <w:r>
            <w:fldChar w:fldCharType="begin"/>
          </w:r>
          <w:r>
            <w:instrText xml:space="preserve"> CITATION Hei99 \l 1046 </w:instrText>
          </w:r>
          <w:r>
            <w:fldChar w:fldCharType="separate"/>
          </w:r>
          <w:r>
            <w:rPr>
              <w:noProof/>
            </w:rPr>
            <w:t>(HEINE, 1999)</w:t>
          </w:r>
          <w:r>
            <w:fldChar w:fldCharType="end"/>
          </w:r>
        </w:sdtContent>
      </w:sdt>
    </w:p>
    <w:p w:rsidR="00382994" w:rsidRDefault="00382994" w:rsidP="00382994"/>
    <w:p w:rsidR="00F04F7F" w:rsidRPr="001C2C7C" w:rsidRDefault="00F04F7F" w:rsidP="001C2C7C">
      <w:pPr>
        <w:pStyle w:val="PargrafodaLista"/>
        <w:numPr>
          <w:ilvl w:val="0"/>
          <w:numId w:val="24"/>
        </w:numPr>
        <w:rPr>
          <w:rFonts w:cs="Arial"/>
        </w:rPr>
      </w:pPr>
      <w:r w:rsidRPr="00057A0A">
        <w:t xml:space="preserve">Central de </w:t>
      </w:r>
      <w:r w:rsidR="00640954">
        <w:t>C</w:t>
      </w:r>
      <w:r w:rsidRPr="00057A0A">
        <w:t xml:space="preserve">omutação </w:t>
      </w:r>
      <w:r w:rsidR="00640954">
        <w:t>C</w:t>
      </w:r>
      <w:r w:rsidRPr="00057A0A">
        <w:t xml:space="preserve">elular </w:t>
      </w:r>
      <w:r w:rsidRPr="001C2C7C">
        <w:rPr>
          <w:i/>
          <w:iCs/>
        </w:rPr>
        <w:t xml:space="preserve">(Mobile </w:t>
      </w:r>
      <w:proofErr w:type="spellStart"/>
      <w:r w:rsidRPr="001C2C7C">
        <w:rPr>
          <w:i/>
          <w:iCs/>
        </w:rPr>
        <w:t>services</w:t>
      </w:r>
      <w:proofErr w:type="spellEnd"/>
      <w:r w:rsidRPr="001C2C7C">
        <w:rPr>
          <w:i/>
          <w:iCs/>
        </w:rPr>
        <w:t xml:space="preserve"> </w:t>
      </w:r>
      <w:proofErr w:type="spellStart"/>
      <w:r w:rsidRPr="001C2C7C">
        <w:rPr>
          <w:i/>
          <w:iCs/>
        </w:rPr>
        <w:t>Switching</w:t>
      </w:r>
      <w:proofErr w:type="spellEnd"/>
      <w:r w:rsidRPr="001C2C7C">
        <w:rPr>
          <w:i/>
          <w:iCs/>
        </w:rPr>
        <w:t xml:space="preserve"> Centre - MSC):</w:t>
      </w:r>
      <w:r w:rsidR="00993DD7">
        <w:t xml:space="preserve"> é o </w:t>
      </w:r>
      <w:r w:rsidRPr="00057A0A">
        <w:t xml:space="preserve">elemento central </w:t>
      </w:r>
      <w:r w:rsidR="00252D88">
        <w:t>do sistema de comutação de rede e</w:t>
      </w:r>
      <w:r w:rsidRPr="001C2C7C">
        <w:rPr>
          <w:rFonts w:cs="Arial"/>
        </w:rPr>
        <w:t xml:space="preserve"> resp</w:t>
      </w:r>
      <w:r w:rsidR="00252D88" w:rsidRPr="001C2C7C">
        <w:rPr>
          <w:rFonts w:cs="Arial"/>
        </w:rPr>
        <w:t>onsável pelas seguintes funções:</w:t>
      </w:r>
    </w:p>
    <w:p w:rsidR="00252D88" w:rsidRPr="00252D88" w:rsidRDefault="00F04F7F" w:rsidP="001C2C7C">
      <w:pPr>
        <w:pStyle w:val="PargrafodaLista"/>
        <w:numPr>
          <w:ilvl w:val="0"/>
          <w:numId w:val="3"/>
        </w:numPr>
        <w:rPr>
          <w:rFonts w:cs="Arial"/>
        </w:rPr>
      </w:pPr>
      <w:r w:rsidRPr="00252D88">
        <w:rPr>
          <w:rFonts w:cs="Arial"/>
        </w:rPr>
        <w:lastRenderedPageBreak/>
        <w:t xml:space="preserve">Processamento de chamadas: responsável pelo estabelecimento e desconexão das chamadas, </w:t>
      </w:r>
      <w:proofErr w:type="spellStart"/>
      <w:r w:rsidRPr="00252D88">
        <w:rPr>
          <w:rFonts w:cs="Arial"/>
          <w:i/>
          <w:iCs/>
        </w:rPr>
        <w:t>handover</w:t>
      </w:r>
      <w:proofErr w:type="spellEnd"/>
      <w:r w:rsidRPr="00252D88">
        <w:rPr>
          <w:rFonts w:cs="Arial"/>
          <w:i/>
          <w:iCs/>
        </w:rPr>
        <w:t xml:space="preserve"> </w:t>
      </w:r>
      <w:r w:rsidRPr="00252D88">
        <w:rPr>
          <w:rFonts w:cs="Arial"/>
        </w:rPr>
        <w:t xml:space="preserve">entre </w:t>
      </w:r>
      <w:proofErr w:type="spellStart"/>
      <w:r w:rsidRPr="00E20510">
        <w:rPr>
          <w:rFonts w:cs="Arial"/>
        </w:rPr>
        <w:t>BSSs</w:t>
      </w:r>
      <w:proofErr w:type="spellEnd"/>
      <w:r w:rsidRPr="00252D88">
        <w:rPr>
          <w:rFonts w:cs="Arial"/>
        </w:rPr>
        <w:t xml:space="preserve"> e entre </w:t>
      </w:r>
      <w:proofErr w:type="spellStart"/>
      <w:r w:rsidRPr="00E20510">
        <w:rPr>
          <w:rFonts w:cs="Arial"/>
        </w:rPr>
        <w:t>MSCs</w:t>
      </w:r>
      <w:proofErr w:type="spellEnd"/>
      <w:r w:rsidRPr="00252D88">
        <w:rPr>
          <w:rFonts w:cs="Arial"/>
          <w:i/>
        </w:rPr>
        <w:t>.</w:t>
      </w:r>
    </w:p>
    <w:p w:rsidR="0048030C" w:rsidRDefault="00F04F7F" w:rsidP="001C2C7C">
      <w:pPr>
        <w:pStyle w:val="PargrafodaLista"/>
        <w:numPr>
          <w:ilvl w:val="0"/>
          <w:numId w:val="3"/>
        </w:numPr>
        <w:rPr>
          <w:rFonts w:cs="Arial"/>
        </w:rPr>
      </w:pPr>
      <w:r w:rsidRPr="0048030C">
        <w:rPr>
          <w:rFonts w:cs="Arial"/>
        </w:rPr>
        <w:t>Operação, manutenção e supervisão: realiza o gerenciamento da base de dados, medição de dados de tráfego e comunicação homem-máquina.</w:t>
      </w:r>
    </w:p>
    <w:p w:rsidR="00F04F7F" w:rsidRDefault="00F04F7F" w:rsidP="001C2C7C">
      <w:pPr>
        <w:pStyle w:val="PargrafodaLista"/>
        <w:numPr>
          <w:ilvl w:val="0"/>
          <w:numId w:val="3"/>
        </w:numPr>
        <w:rPr>
          <w:rFonts w:cs="Arial"/>
        </w:rPr>
      </w:pPr>
      <w:r w:rsidRPr="0048030C">
        <w:rPr>
          <w:rFonts w:cs="Arial"/>
        </w:rPr>
        <w:t>Tarifação: faz a coleta de dados para a tarifação</w:t>
      </w:r>
      <w:r w:rsidR="0048030C">
        <w:rPr>
          <w:rFonts w:cs="Arial"/>
        </w:rPr>
        <w:t xml:space="preserve"> das chamadas.</w:t>
      </w:r>
    </w:p>
    <w:p w:rsidR="00F04F7F" w:rsidRPr="001C2C7C" w:rsidRDefault="00F04F7F" w:rsidP="001C2C7C">
      <w:pPr>
        <w:pStyle w:val="PargrafodaLista"/>
        <w:numPr>
          <w:ilvl w:val="0"/>
          <w:numId w:val="24"/>
        </w:numPr>
        <w:rPr>
          <w:rFonts w:cs="Arial"/>
        </w:rPr>
      </w:pPr>
      <w:r w:rsidRPr="001C2C7C">
        <w:rPr>
          <w:rFonts w:cs="Arial"/>
        </w:rPr>
        <w:t xml:space="preserve">Registro de </w:t>
      </w:r>
      <w:r w:rsidR="00235F5D" w:rsidRPr="001C2C7C">
        <w:rPr>
          <w:rFonts w:cs="Arial"/>
        </w:rPr>
        <w:t>L</w:t>
      </w:r>
      <w:r w:rsidRPr="001C2C7C">
        <w:rPr>
          <w:rFonts w:cs="Arial"/>
        </w:rPr>
        <w:t xml:space="preserve">ocalização </w:t>
      </w:r>
      <w:r w:rsidR="00235F5D" w:rsidRPr="001C2C7C">
        <w:rPr>
          <w:rFonts w:cs="Arial"/>
        </w:rPr>
        <w:t>L</w:t>
      </w:r>
      <w:r w:rsidRPr="001C2C7C">
        <w:rPr>
          <w:rFonts w:cs="Arial"/>
        </w:rPr>
        <w:t xml:space="preserve">ocal </w:t>
      </w:r>
      <w:r w:rsidRPr="001C2C7C">
        <w:rPr>
          <w:rFonts w:cs="Arial"/>
          <w:i/>
          <w:iCs/>
        </w:rPr>
        <w:t>(Home Location Register – HLR):</w:t>
      </w:r>
      <w:r w:rsidRPr="001C2C7C">
        <w:rPr>
          <w:rFonts w:cs="Arial"/>
        </w:rPr>
        <w:t xml:space="preserve"> é responsável pela administração e controle da base de dados dos assinantes locais.</w:t>
      </w:r>
    </w:p>
    <w:p w:rsidR="00F04F7F" w:rsidRPr="00057A0A" w:rsidRDefault="0053682D" w:rsidP="0053682D">
      <w:pPr>
        <w:rPr>
          <w:rFonts w:cs="Arial"/>
        </w:rPr>
      </w:pPr>
      <w:r>
        <w:rPr>
          <w:rFonts w:cs="Arial"/>
        </w:rPr>
        <w:tab/>
      </w:r>
      <w:r w:rsidR="00F04F7F" w:rsidRPr="00057A0A">
        <w:rPr>
          <w:rFonts w:cs="Arial"/>
        </w:rPr>
        <w:t xml:space="preserve">Os dados do perfil ou características de um assinante são acessados remotamente pelas entidades </w:t>
      </w:r>
      <w:r w:rsidR="00F04F7F" w:rsidRPr="00D533C1">
        <w:rPr>
          <w:rFonts w:cs="Arial"/>
        </w:rPr>
        <w:t>MSC</w:t>
      </w:r>
      <w:r w:rsidR="00F04F7F" w:rsidRPr="00057A0A">
        <w:rPr>
          <w:rFonts w:cs="Arial"/>
        </w:rPr>
        <w:t xml:space="preserve"> e </w:t>
      </w:r>
      <w:r w:rsidR="00F04F7F" w:rsidRPr="00D533C1">
        <w:rPr>
          <w:rFonts w:cs="Arial"/>
        </w:rPr>
        <w:t>VLR</w:t>
      </w:r>
      <w:r w:rsidR="00F04F7F" w:rsidRPr="00057A0A">
        <w:rPr>
          <w:rFonts w:cs="Arial"/>
        </w:rPr>
        <w:t>. Os principais dados do perfil de assinante são:</w:t>
      </w:r>
    </w:p>
    <w:p w:rsidR="00DA579D" w:rsidRPr="00DA579D" w:rsidRDefault="00F04F7F" w:rsidP="00DA579D">
      <w:pPr>
        <w:pStyle w:val="PargrafodaLista"/>
        <w:numPr>
          <w:ilvl w:val="0"/>
          <w:numId w:val="3"/>
        </w:numPr>
        <w:rPr>
          <w:rFonts w:cs="Arial"/>
        </w:rPr>
      </w:pPr>
      <w:r w:rsidRPr="00DA579D">
        <w:rPr>
          <w:rFonts w:cs="Arial"/>
        </w:rPr>
        <w:t xml:space="preserve">Identidade internacional do assinante móvel </w:t>
      </w:r>
      <w:r w:rsidRPr="00DA579D">
        <w:rPr>
          <w:rFonts w:cs="Arial"/>
          <w:i/>
          <w:iCs/>
        </w:rPr>
        <w:t>(International Mob</w:t>
      </w:r>
      <w:r w:rsidR="000D6FEB" w:rsidRPr="00DA579D">
        <w:rPr>
          <w:rFonts w:cs="Arial"/>
          <w:i/>
          <w:iCs/>
        </w:rPr>
        <w:t>ile Subscriber Identity – IMSI).</w:t>
      </w:r>
    </w:p>
    <w:p w:rsidR="00DA579D" w:rsidRDefault="00F04F7F" w:rsidP="00DA579D">
      <w:pPr>
        <w:pStyle w:val="PargrafodaLista"/>
        <w:numPr>
          <w:ilvl w:val="0"/>
          <w:numId w:val="3"/>
        </w:numPr>
        <w:rPr>
          <w:rFonts w:cs="Arial"/>
        </w:rPr>
      </w:pPr>
      <w:r w:rsidRPr="00DA579D">
        <w:rPr>
          <w:rFonts w:cs="Arial"/>
        </w:rPr>
        <w:t>Localização corrente do assinante no VLR</w:t>
      </w:r>
      <w:r w:rsidR="000D6FEB" w:rsidRPr="00DA579D">
        <w:rPr>
          <w:rFonts w:cs="Arial"/>
        </w:rPr>
        <w:t>.</w:t>
      </w:r>
    </w:p>
    <w:p w:rsidR="00F04F7F" w:rsidRPr="00DA579D" w:rsidRDefault="00F04F7F" w:rsidP="00DA579D">
      <w:pPr>
        <w:pStyle w:val="PargrafodaLista"/>
        <w:numPr>
          <w:ilvl w:val="0"/>
          <w:numId w:val="3"/>
        </w:numPr>
        <w:rPr>
          <w:rFonts w:cs="Arial"/>
        </w:rPr>
      </w:pPr>
      <w:r w:rsidRPr="00DA579D">
        <w:rPr>
          <w:rFonts w:cs="Arial"/>
        </w:rPr>
        <w:t>Serviços suplementares associados ao assinante.</w:t>
      </w:r>
    </w:p>
    <w:p w:rsidR="00F04F7F" w:rsidRPr="00DA579D" w:rsidRDefault="00F04F7F" w:rsidP="00DA579D">
      <w:pPr>
        <w:pStyle w:val="PargrafodaLista"/>
        <w:numPr>
          <w:ilvl w:val="0"/>
          <w:numId w:val="24"/>
        </w:numPr>
        <w:rPr>
          <w:rFonts w:cs="Arial"/>
        </w:rPr>
      </w:pPr>
      <w:r w:rsidRPr="00DA579D">
        <w:rPr>
          <w:rFonts w:cs="Arial"/>
        </w:rPr>
        <w:t xml:space="preserve">Registro de </w:t>
      </w:r>
      <w:r w:rsidR="00A85C98">
        <w:rPr>
          <w:rFonts w:cs="Arial"/>
        </w:rPr>
        <w:t>L</w:t>
      </w:r>
      <w:r w:rsidRPr="00DA579D">
        <w:rPr>
          <w:rFonts w:cs="Arial"/>
        </w:rPr>
        <w:t xml:space="preserve">ocalização de </w:t>
      </w:r>
      <w:r w:rsidR="00A85C98">
        <w:rPr>
          <w:rFonts w:cs="Arial"/>
        </w:rPr>
        <w:t>V</w:t>
      </w:r>
      <w:r w:rsidRPr="00DA579D">
        <w:rPr>
          <w:rFonts w:cs="Arial"/>
        </w:rPr>
        <w:t xml:space="preserve">isitante </w:t>
      </w:r>
      <w:r w:rsidRPr="00DA579D">
        <w:rPr>
          <w:rFonts w:cs="Arial"/>
          <w:i/>
          <w:iCs/>
        </w:rPr>
        <w:t>(Visitant Location Register – VLR):</w:t>
      </w:r>
      <w:r w:rsidRPr="00DA579D">
        <w:rPr>
          <w:rFonts w:cs="Arial"/>
        </w:rPr>
        <w:t xml:space="preserve"> é o responsável pela manutenção de uma cópia dos principais dados presentes no perfil de um assinante móvel armazenados no </w:t>
      </w:r>
      <w:r w:rsidRPr="00AC2B43">
        <w:rPr>
          <w:rFonts w:cs="Arial"/>
        </w:rPr>
        <w:t>HLR</w:t>
      </w:r>
      <w:r w:rsidRPr="00DA579D">
        <w:rPr>
          <w:rFonts w:cs="Arial"/>
        </w:rPr>
        <w:t>.</w:t>
      </w:r>
    </w:p>
    <w:p w:rsidR="00F04F7F" w:rsidRPr="0081064C" w:rsidRDefault="00F04F7F" w:rsidP="0081064C">
      <w:pPr>
        <w:pStyle w:val="PargrafodaLista"/>
        <w:numPr>
          <w:ilvl w:val="0"/>
          <w:numId w:val="24"/>
        </w:numPr>
        <w:rPr>
          <w:rFonts w:cs="Arial"/>
        </w:rPr>
      </w:pPr>
      <w:r w:rsidRPr="0081064C">
        <w:rPr>
          <w:rFonts w:cs="Arial"/>
        </w:rPr>
        <w:t xml:space="preserve">Registro de identidade de equipamento </w:t>
      </w:r>
      <w:r w:rsidR="0081064C" w:rsidRPr="0081064C">
        <w:rPr>
          <w:rFonts w:cs="Arial"/>
          <w:i/>
          <w:iCs/>
        </w:rPr>
        <w:t>(</w:t>
      </w:r>
      <w:r w:rsidR="00B25962">
        <w:rPr>
          <w:rFonts w:cs="Arial"/>
          <w:i/>
          <w:iCs/>
        </w:rPr>
        <w:t>Equipme</w:t>
      </w:r>
      <w:r w:rsidRPr="0081064C">
        <w:rPr>
          <w:rFonts w:cs="Arial"/>
          <w:i/>
          <w:iCs/>
        </w:rPr>
        <w:t>n</w:t>
      </w:r>
      <w:r w:rsidR="00B25962">
        <w:rPr>
          <w:rFonts w:cs="Arial"/>
          <w:i/>
          <w:iCs/>
        </w:rPr>
        <w:t>t</w:t>
      </w:r>
      <w:r w:rsidRPr="0081064C">
        <w:rPr>
          <w:rFonts w:cs="Arial"/>
          <w:i/>
          <w:iCs/>
        </w:rPr>
        <w:t xml:space="preserve"> Identity Register – EIR):</w:t>
      </w:r>
      <w:r w:rsidRPr="0081064C">
        <w:rPr>
          <w:rFonts w:cs="Arial"/>
        </w:rPr>
        <w:t xml:space="preserve"> contém a base de dados centralizada dos números de identidade internacional do equipamento mel </w:t>
      </w:r>
      <w:r w:rsidRPr="0081064C">
        <w:rPr>
          <w:rFonts w:cs="Arial"/>
          <w:i/>
          <w:iCs/>
        </w:rPr>
        <w:t>(International Mobile Equipment Identity – IMEI)</w:t>
      </w:r>
      <w:r w:rsidRPr="0081064C">
        <w:rPr>
          <w:rFonts w:cs="Arial"/>
        </w:rPr>
        <w:t xml:space="preserve">, os quais devem ser únicos por </w:t>
      </w:r>
      <w:r w:rsidRPr="006437C1">
        <w:rPr>
          <w:rFonts w:cs="Arial"/>
        </w:rPr>
        <w:t>EIR</w:t>
      </w:r>
      <w:r w:rsidRPr="0081064C">
        <w:rPr>
          <w:rFonts w:cs="Arial"/>
        </w:rPr>
        <w:t xml:space="preserve">. </w:t>
      </w:r>
    </w:p>
    <w:p w:rsidR="00F04F7F" w:rsidRPr="00057A0A" w:rsidRDefault="003913AF" w:rsidP="003913AF">
      <w:pPr>
        <w:rPr>
          <w:rFonts w:cs="Arial"/>
        </w:rPr>
      </w:pPr>
      <w:r>
        <w:rPr>
          <w:rFonts w:cs="Arial"/>
        </w:rPr>
        <w:tab/>
      </w:r>
      <w:r w:rsidR="00F04F7F" w:rsidRPr="00057A0A">
        <w:rPr>
          <w:rFonts w:cs="Arial"/>
        </w:rPr>
        <w:t xml:space="preserve">A base de dados do </w:t>
      </w:r>
      <w:r w:rsidR="00F04F7F" w:rsidRPr="00AF738A">
        <w:rPr>
          <w:rFonts w:cs="Arial"/>
        </w:rPr>
        <w:t>EIR</w:t>
      </w:r>
      <w:r w:rsidR="00F04F7F" w:rsidRPr="00057A0A">
        <w:rPr>
          <w:rFonts w:cs="Arial"/>
        </w:rPr>
        <w:t xml:space="preserve"> é formad</w:t>
      </w:r>
      <w:r w:rsidR="00F04F7F">
        <w:rPr>
          <w:rFonts w:cs="Arial"/>
        </w:rPr>
        <w:t>a</w:t>
      </w:r>
      <w:r w:rsidR="00F04F7F" w:rsidRPr="00057A0A">
        <w:rPr>
          <w:rFonts w:cs="Arial"/>
        </w:rPr>
        <w:t xml:space="preserve"> por listas ou faixas, organizadas da seguinte forma</w:t>
      </w:r>
      <w:r w:rsidR="00F04F7F">
        <w:rPr>
          <w:rFonts w:cs="Arial"/>
        </w:rPr>
        <w:t>, conforme ilustrada na</w:t>
      </w:r>
      <w:r>
        <w:rPr>
          <w:rFonts w:cs="Arial"/>
        </w:rPr>
        <w:t xml:space="preserve"> </w:t>
      </w:r>
      <w:r>
        <w:rPr>
          <w:rFonts w:cs="Arial"/>
        </w:rPr>
        <w:fldChar w:fldCharType="begin"/>
      </w:r>
      <w:r>
        <w:rPr>
          <w:rFonts w:cs="Arial"/>
        </w:rPr>
        <w:instrText xml:space="preserve"> REF _Ref278138055 \h </w:instrText>
      </w:r>
      <w:r>
        <w:rPr>
          <w:rFonts w:cs="Arial"/>
        </w:rPr>
      </w:r>
      <w:r>
        <w:rPr>
          <w:rFonts w:cs="Arial"/>
        </w:rPr>
        <w:fldChar w:fldCharType="separate"/>
      </w:r>
      <w:r>
        <w:t xml:space="preserve">Figura </w:t>
      </w:r>
      <w:r>
        <w:rPr>
          <w:noProof/>
        </w:rPr>
        <w:t>5</w:t>
      </w:r>
      <w:r>
        <w:rPr>
          <w:rFonts w:cs="Arial"/>
        </w:rPr>
        <w:fldChar w:fldCharType="end"/>
      </w:r>
      <w:r w:rsidR="00F04F7F" w:rsidRPr="00057A0A">
        <w:rPr>
          <w:rFonts w:cs="Arial"/>
        </w:rPr>
        <w:t>:</w:t>
      </w:r>
    </w:p>
    <w:p w:rsidR="00F576AC" w:rsidRDefault="00F04F7F" w:rsidP="00F04F7F">
      <w:pPr>
        <w:pStyle w:val="PargrafodaLista"/>
        <w:numPr>
          <w:ilvl w:val="0"/>
          <w:numId w:val="3"/>
        </w:numPr>
        <w:rPr>
          <w:rFonts w:cs="Arial"/>
        </w:rPr>
      </w:pPr>
      <w:r w:rsidRPr="00F576AC">
        <w:rPr>
          <w:rFonts w:cs="Arial"/>
        </w:rPr>
        <w:t xml:space="preserve">Lista branca </w:t>
      </w:r>
      <w:r w:rsidRPr="00F576AC">
        <w:rPr>
          <w:rFonts w:cs="Arial"/>
          <w:i/>
          <w:iCs/>
        </w:rPr>
        <w:t>(White list):</w:t>
      </w:r>
      <w:r w:rsidRPr="00F576AC">
        <w:rPr>
          <w:rFonts w:cs="Arial"/>
        </w:rPr>
        <w:t xml:space="preserve"> contém todos os IMEIs de MS habilitadas a utilizar o sistema.</w:t>
      </w:r>
    </w:p>
    <w:p w:rsidR="00EC3F7D" w:rsidRDefault="00F04F7F" w:rsidP="00F04F7F">
      <w:pPr>
        <w:pStyle w:val="PargrafodaLista"/>
        <w:numPr>
          <w:ilvl w:val="0"/>
          <w:numId w:val="3"/>
        </w:numPr>
        <w:rPr>
          <w:rFonts w:cs="Arial"/>
        </w:rPr>
      </w:pPr>
      <w:r w:rsidRPr="00EC3F7D">
        <w:rPr>
          <w:rFonts w:cs="Arial"/>
        </w:rPr>
        <w:t xml:space="preserve">Lista negra </w:t>
      </w:r>
      <w:r w:rsidR="00F576AC" w:rsidRPr="00EC3F7D">
        <w:rPr>
          <w:rFonts w:cs="Arial"/>
          <w:i/>
          <w:iCs/>
        </w:rPr>
        <w:t>(</w:t>
      </w:r>
      <w:r w:rsidRPr="00EC3F7D">
        <w:rPr>
          <w:rFonts w:cs="Arial"/>
          <w:i/>
          <w:iCs/>
        </w:rPr>
        <w:t xml:space="preserve">Black list): </w:t>
      </w:r>
      <w:r w:rsidRPr="00EC3F7D">
        <w:rPr>
          <w:rFonts w:cs="Arial"/>
        </w:rPr>
        <w:t>contém os IMEIs de MSs que não estão habilitadas a utilizar o sistema. Por exemplo: MS roubada e MS</w:t>
      </w:r>
      <w:r w:rsidRPr="00EC3F7D">
        <w:rPr>
          <w:rFonts w:cs="Arial"/>
          <w:i/>
        </w:rPr>
        <w:t xml:space="preserve"> </w:t>
      </w:r>
      <w:r w:rsidRPr="00EC3F7D">
        <w:rPr>
          <w:rFonts w:cs="Arial"/>
        </w:rPr>
        <w:t>clonada.</w:t>
      </w:r>
    </w:p>
    <w:p w:rsidR="00F04F7F" w:rsidRDefault="00F04F7F" w:rsidP="00F04F7F">
      <w:pPr>
        <w:pStyle w:val="PargrafodaLista"/>
        <w:numPr>
          <w:ilvl w:val="0"/>
          <w:numId w:val="3"/>
        </w:numPr>
        <w:rPr>
          <w:rFonts w:cs="Arial"/>
        </w:rPr>
      </w:pPr>
      <w:r w:rsidRPr="00EC3F7D">
        <w:rPr>
          <w:rFonts w:cs="Arial"/>
        </w:rPr>
        <w:lastRenderedPageBreak/>
        <w:t xml:space="preserve">Lista cinza </w:t>
      </w:r>
      <w:r w:rsidRPr="00EC3F7D">
        <w:rPr>
          <w:rFonts w:cs="Arial"/>
          <w:i/>
          <w:iCs/>
        </w:rPr>
        <w:t>(Gr</w:t>
      </w:r>
      <w:r w:rsidR="000D1E6E">
        <w:rPr>
          <w:rFonts w:cs="Arial"/>
          <w:i/>
          <w:iCs/>
        </w:rPr>
        <w:t>a</w:t>
      </w:r>
      <w:r w:rsidRPr="00EC3F7D">
        <w:rPr>
          <w:rFonts w:cs="Arial"/>
          <w:i/>
          <w:iCs/>
        </w:rPr>
        <w:t>y list)</w:t>
      </w:r>
      <w:r w:rsidRPr="00EC3F7D">
        <w:rPr>
          <w:rFonts w:cs="Arial"/>
        </w:rPr>
        <w:t xml:space="preserve">: contém </w:t>
      </w:r>
      <w:r w:rsidRPr="00FA3A32">
        <w:rPr>
          <w:rFonts w:cs="Arial"/>
        </w:rPr>
        <w:t>IMEIs</w:t>
      </w:r>
      <w:r w:rsidRPr="00EC3F7D">
        <w:rPr>
          <w:rFonts w:cs="Arial"/>
          <w:i/>
        </w:rPr>
        <w:t xml:space="preserve"> </w:t>
      </w:r>
      <w:r w:rsidRPr="00EC3F7D">
        <w:rPr>
          <w:rFonts w:cs="Arial"/>
        </w:rPr>
        <w:t xml:space="preserve">de </w:t>
      </w:r>
      <w:r w:rsidRPr="00FA3A32">
        <w:rPr>
          <w:rFonts w:cs="Arial"/>
        </w:rPr>
        <w:t>MSs</w:t>
      </w:r>
      <w:r w:rsidRPr="00EC3F7D">
        <w:rPr>
          <w:rFonts w:cs="Arial"/>
        </w:rPr>
        <w:t xml:space="preserve"> que possuem algum tipo de problema, mas que não justifica a presença do </w:t>
      </w:r>
      <w:r w:rsidRPr="00FA3A32">
        <w:rPr>
          <w:rFonts w:cs="Arial"/>
        </w:rPr>
        <w:t>IMEI</w:t>
      </w:r>
      <w:r w:rsidRPr="00EC3F7D">
        <w:rPr>
          <w:rFonts w:cs="Arial"/>
        </w:rPr>
        <w:t xml:space="preserve"> de </w:t>
      </w:r>
      <w:r w:rsidRPr="00EC3F7D">
        <w:rPr>
          <w:rFonts w:cs="Arial"/>
          <w:i/>
        </w:rPr>
        <w:t>MS</w:t>
      </w:r>
      <w:r w:rsidRPr="00EC3F7D">
        <w:rPr>
          <w:rFonts w:cs="Arial"/>
        </w:rPr>
        <w:t xml:space="preserve"> na lista negra.</w:t>
      </w:r>
    </w:p>
    <w:p w:rsidR="00667156" w:rsidRPr="00667156" w:rsidRDefault="00667156" w:rsidP="00667156">
      <w:pPr>
        <w:rPr>
          <w:rFonts w:cs="Arial"/>
        </w:rPr>
      </w:pPr>
    </w:p>
    <w:p w:rsidR="005A7A9E" w:rsidRDefault="005A7A9E" w:rsidP="005A7A9E">
      <w:pPr>
        <w:keepNext/>
        <w:jc w:val="center"/>
      </w:pPr>
      <w:r>
        <w:rPr>
          <w:noProof/>
          <w:lang w:eastAsia="pt-BR"/>
        </w:rPr>
        <w:drawing>
          <wp:inline distT="0" distB="0" distL="0" distR="0" wp14:anchorId="00132E0A" wp14:editId="7AD9D360">
            <wp:extent cx="5400040" cy="2953003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530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4F7F" w:rsidRDefault="005A7A9E" w:rsidP="005A7A9E">
      <w:pPr>
        <w:pStyle w:val="Legenda"/>
      </w:pPr>
      <w:bookmarkStart w:id="30" w:name="_Ref278138055"/>
      <w:bookmarkStart w:id="31" w:name="_Toc278322606"/>
      <w:r>
        <w:t xml:space="preserve">Figura </w:t>
      </w:r>
      <w:fldSimple w:instr=" SEQ Figura \* ARABIC ">
        <w:r w:rsidR="00105C74">
          <w:rPr>
            <w:noProof/>
          </w:rPr>
          <w:t>5</w:t>
        </w:r>
      </w:fldSimple>
      <w:bookmarkEnd w:id="30"/>
      <w:r>
        <w:t xml:space="preserve"> - Conteúdo do EIR.</w:t>
      </w:r>
      <w:bookmarkEnd w:id="31"/>
    </w:p>
    <w:p w:rsidR="002705CA" w:rsidRDefault="002705CA" w:rsidP="002705CA">
      <w:pPr>
        <w:pStyle w:val="Legenda"/>
      </w:pPr>
      <w:r>
        <w:t xml:space="preserve">Fonte: </w:t>
      </w:r>
      <w:sdt>
        <w:sdtPr>
          <w:id w:val="1872726096"/>
          <w:citation/>
        </w:sdtPr>
        <w:sdtContent>
          <w:r>
            <w:fldChar w:fldCharType="begin"/>
          </w:r>
          <w:r>
            <w:instrText xml:space="preserve"> CITATION Hei99 \l 1046 </w:instrText>
          </w:r>
          <w:r>
            <w:fldChar w:fldCharType="separate"/>
          </w:r>
          <w:r>
            <w:rPr>
              <w:noProof/>
            </w:rPr>
            <w:t>(HEINE, 1999)</w:t>
          </w:r>
          <w:r>
            <w:fldChar w:fldCharType="end"/>
          </w:r>
        </w:sdtContent>
      </w:sdt>
      <w:r>
        <w:t>.</w:t>
      </w:r>
    </w:p>
    <w:p w:rsidR="007D43FF" w:rsidRPr="007D43FF" w:rsidRDefault="007D43FF" w:rsidP="002E08C0">
      <w:pPr>
        <w:ind w:left="360"/>
      </w:pPr>
    </w:p>
    <w:p w:rsidR="00745C29" w:rsidRDefault="007D43FF" w:rsidP="00EA0A26">
      <w:pPr>
        <w:pStyle w:val="Ttulo2"/>
        <w:numPr>
          <w:ilvl w:val="1"/>
          <w:numId w:val="1"/>
        </w:numPr>
      </w:pPr>
      <w:bookmarkStart w:id="32" w:name="_Toc278322641"/>
      <w:r>
        <w:t>A interface</w:t>
      </w:r>
      <w:r w:rsidR="00872B56">
        <w:t xml:space="preserve"> </w:t>
      </w:r>
      <w:r>
        <w:t>de rádio</w:t>
      </w:r>
      <w:r w:rsidR="00745C29">
        <w:t xml:space="preserve"> GSM</w:t>
      </w:r>
      <w:bookmarkEnd w:id="32"/>
    </w:p>
    <w:p w:rsidR="004A4183" w:rsidRDefault="004A4183" w:rsidP="007D43FF"/>
    <w:p w:rsidR="007D43FF" w:rsidRDefault="004A4183" w:rsidP="004A4183">
      <w:r>
        <w:tab/>
      </w:r>
      <w:r w:rsidR="007D43FF">
        <w:t xml:space="preserve">A interface de rádio </w:t>
      </w:r>
      <w:r w:rsidR="00F02EBA">
        <w:t xml:space="preserve">é a camada física do GSM que </w:t>
      </w:r>
      <w:r w:rsidR="007D43FF">
        <w:t>fornece os meios pelo qual o MS comunica com a BTS de uma rede dentro de uma área de cobertura</w:t>
      </w:r>
      <w:r w:rsidR="0078310C">
        <w:t>.</w:t>
      </w:r>
      <w:r w:rsidR="00F02EBA">
        <w:t xml:space="preserve"> Os canais físicos são definidos aqui por um esquema de Acesso Múltiplo por Divisão de Tempo </w:t>
      </w:r>
      <w:r w:rsidR="00F02EBA">
        <w:rPr>
          <w:i/>
        </w:rPr>
        <w:t xml:space="preserve">(Time </w:t>
      </w:r>
      <w:proofErr w:type="spellStart"/>
      <w:r w:rsidR="00F02EBA">
        <w:rPr>
          <w:i/>
        </w:rPr>
        <w:t>Division</w:t>
      </w:r>
      <w:proofErr w:type="spellEnd"/>
      <w:r w:rsidR="00F02EBA">
        <w:rPr>
          <w:i/>
        </w:rPr>
        <w:t xml:space="preserve"> </w:t>
      </w:r>
      <w:proofErr w:type="spellStart"/>
      <w:r w:rsidR="00F02EBA">
        <w:rPr>
          <w:i/>
        </w:rPr>
        <w:t>Multiply</w:t>
      </w:r>
      <w:proofErr w:type="spellEnd"/>
      <w:r w:rsidR="00F02EBA">
        <w:rPr>
          <w:i/>
        </w:rPr>
        <w:t xml:space="preserve"> Access – TDMA)</w:t>
      </w:r>
      <w:r w:rsidR="004B2381">
        <w:rPr>
          <w:i/>
        </w:rPr>
        <w:t>.</w:t>
      </w:r>
    </w:p>
    <w:p w:rsidR="004B2381" w:rsidRDefault="004B2381" w:rsidP="007D43FF"/>
    <w:p w:rsidR="00E633E7" w:rsidRDefault="00E633E7" w:rsidP="00470EBA">
      <w:pPr>
        <w:pStyle w:val="Ttulo3"/>
        <w:numPr>
          <w:ilvl w:val="2"/>
          <w:numId w:val="1"/>
        </w:numPr>
      </w:pPr>
      <w:bookmarkStart w:id="33" w:name="_Toc278322642"/>
      <w:r>
        <w:t>Acesso múltiplo</w:t>
      </w:r>
      <w:bookmarkEnd w:id="33"/>
    </w:p>
    <w:p w:rsidR="00E633E7" w:rsidRDefault="00E633E7" w:rsidP="00E633E7"/>
    <w:p w:rsidR="00D078C5" w:rsidRDefault="00466142" w:rsidP="00466142">
      <w:r>
        <w:tab/>
      </w:r>
      <w:r w:rsidR="00E633E7">
        <w:t>GSM utiliza uma combinação de Múltiplo Acesso por Divisão de Frequência (</w:t>
      </w:r>
      <w:proofErr w:type="spellStart"/>
      <w:r w:rsidR="00E633E7">
        <w:rPr>
          <w:i/>
        </w:rPr>
        <w:t>Frequency</w:t>
      </w:r>
      <w:proofErr w:type="spellEnd"/>
      <w:r w:rsidR="00E633E7">
        <w:rPr>
          <w:i/>
        </w:rPr>
        <w:t xml:space="preserve"> </w:t>
      </w:r>
      <w:proofErr w:type="spellStart"/>
      <w:r w:rsidR="00E633E7">
        <w:rPr>
          <w:i/>
        </w:rPr>
        <w:t>Division</w:t>
      </w:r>
      <w:proofErr w:type="spellEnd"/>
      <w:r w:rsidR="00E633E7">
        <w:rPr>
          <w:i/>
        </w:rPr>
        <w:t xml:space="preserve"> </w:t>
      </w:r>
      <w:proofErr w:type="spellStart"/>
      <w:r w:rsidR="00E633E7">
        <w:rPr>
          <w:i/>
        </w:rPr>
        <w:t>Multiple</w:t>
      </w:r>
      <w:proofErr w:type="spellEnd"/>
      <w:r w:rsidR="00E633E7">
        <w:rPr>
          <w:i/>
        </w:rPr>
        <w:t xml:space="preserve"> Access – FDMA</w:t>
      </w:r>
      <w:r w:rsidR="00E633E7">
        <w:t>)</w:t>
      </w:r>
      <w:r>
        <w:t xml:space="preserve"> e Múltiplo Acesso </w:t>
      </w:r>
      <w:r>
        <w:lastRenderedPageBreak/>
        <w:t>por Divisão de Tempo (</w:t>
      </w:r>
      <w:r>
        <w:rPr>
          <w:i/>
        </w:rPr>
        <w:t xml:space="preserve">Time </w:t>
      </w:r>
      <w:proofErr w:type="spellStart"/>
      <w:r>
        <w:rPr>
          <w:i/>
        </w:rPr>
        <w:t>Division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Multiple</w:t>
      </w:r>
      <w:proofErr w:type="spellEnd"/>
      <w:r>
        <w:rPr>
          <w:i/>
        </w:rPr>
        <w:t xml:space="preserve"> Access – TDMA</w:t>
      </w:r>
      <w:r>
        <w:t>)</w:t>
      </w:r>
      <w:r w:rsidR="00D078C5">
        <w:t xml:space="preserve">, resultando em uma estrutura de canal </w:t>
      </w:r>
      <w:proofErr w:type="spellStart"/>
      <w:r w:rsidR="00D078C5">
        <w:t>bi-dimensional</w:t>
      </w:r>
      <w:proofErr w:type="spellEnd"/>
      <w:r w:rsidR="00D078C5">
        <w:t xml:space="preserve">. Em sistemas </w:t>
      </w:r>
      <w:r w:rsidR="005F56B6">
        <w:t xml:space="preserve">que só utilizam </w:t>
      </w:r>
      <w:r w:rsidR="00D078C5">
        <w:t>FDMA</w:t>
      </w:r>
      <w:r w:rsidR="005F56B6">
        <w:t xml:space="preserve">, </w:t>
      </w:r>
      <w:r w:rsidR="001A0307">
        <w:fldChar w:fldCharType="begin"/>
      </w:r>
      <w:r w:rsidR="00AA3CB1">
        <w:instrText xml:space="preserve"> REF _Ref277164974 \h </w:instrText>
      </w:r>
      <w:r w:rsidR="001A0307">
        <w:fldChar w:fldCharType="separate"/>
      </w:r>
      <w:r w:rsidR="008A5424">
        <w:t xml:space="preserve">Figura </w:t>
      </w:r>
      <w:r w:rsidR="008A5424">
        <w:rPr>
          <w:noProof/>
        </w:rPr>
        <w:t>6</w:t>
      </w:r>
      <w:r w:rsidR="001A0307">
        <w:fldChar w:fldCharType="end"/>
      </w:r>
      <w:r w:rsidR="00AA3CB1">
        <w:t xml:space="preserve">, </w:t>
      </w:r>
      <w:r w:rsidR="005F56B6">
        <w:t xml:space="preserve">uma única </w:t>
      </w:r>
      <w:r w:rsidR="00F542B9">
        <w:t>frequência</w:t>
      </w:r>
      <w:r w:rsidR="005F56B6">
        <w:t xml:space="preserve"> é alocada para cada usuário durante uma chamada, com isso, rapidamente o sistema era sobrecarregado devido à alta demanda de usuários. Então foi incluído no sistema o esquema de acesso </w:t>
      </w:r>
      <w:proofErr w:type="spellStart"/>
      <w:r w:rsidR="005F56B6">
        <w:t>bi-dimensional</w:t>
      </w:r>
      <w:proofErr w:type="spellEnd"/>
      <w:r w:rsidR="005F56B6">
        <w:t xml:space="preserve">, onde cada </w:t>
      </w:r>
      <w:proofErr w:type="spellStart"/>
      <w:r w:rsidR="005F56B6">
        <w:t>freqüência</w:t>
      </w:r>
      <w:proofErr w:type="spellEnd"/>
      <w:r w:rsidR="005F56B6">
        <w:t xml:space="preserve"> foi dividida em </w:t>
      </w:r>
      <w:proofErr w:type="gramStart"/>
      <w:r w:rsidR="005F56B6">
        <w:t xml:space="preserve">oito </w:t>
      </w:r>
      <w:r w:rsidR="005F56B6">
        <w:rPr>
          <w:i/>
        </w:rPr>
        <w:t>time</w:t>
      </w:r>
      <w:proofErr w:type="gramEnd"/>
      <w:r w:rsidR="005F56B6">
        <w:rPr>
          <w:i/>
        </w:rPr>
        <w:t xml:space="preserve"> slots </w:t>
      </w:r>
      <w:r w:rsidR="005F56B6">
        <w:t>(</w:t>
      </w:r>
      <w:proofErr w:type="spellStart"/>
      <w:r w:rsidR="005F56B6">
        <w:t>TSs</w:t>
      </w:r>
      <w:proofErr w:type="spellEnd"/>
      <w:r w:rsidR="005F56B6">
        <w:t>).</w:t>
      </w:r>
    </w:p>
    <w:p w:rsidR="00AA3CB1" w:rsidRDefault="00AA3CB1" w:rsidP="00AA3CB1">
      <w:pPr>
        <w:keepNext/>
        <w:jc w:val="center"/>
      </w:pPr>
      <w:r>
        <w:rPr>
          <w:noProof/>
          <w:lang w:eastAsia="pt-BR"/>
        </w:rPr>
        <w:drawing>
          <wp:inline distT="0" distB="0" distL="0" distR="0" wp14:anchorId="16A5714D" wp14:editId="63F85011">
            <wp:extent cx="4410075" cy="2295525"/>
            <wp:effectExtent l="19050" t="0" r="9525" b="0"/>
            <wp:docPr id="3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0075" cy="2295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3CB1" w:rsidRDefault="00AA3CB1" w:rsidP="00AA3CB1">
      <w:pPr>
        <w:pStyle w:val="Legenda"/>
      </w:pPr>
      <w:bookmarkStart w:id="34" w:name="_Ref277164974"/>
      <w:bookmarkStart w:id="35" w:name="_Toc278322607"/>
      <w:r>
        <w:t xml:space="preserve">Figura </w:t>
      </w:r>
      <w:fldSimple w:instr=" SEQ Figura \* ARABIC ">
        <w:r w:rsidR="00105C74">
          <w:rPr>
            <w:noProof/>
          </w:rPr>
          <w:t>6</w:t>
        </w:r>
      </w:fldSimple>
      <w:bookmarkEnd w:id="34"/>
      <w:r>
        <w:t xml:space="preserve"> - Canais de um sistema FDMA.</w:t>
      </w:r>
      <w:bookmarkEnd w:id="35"/>
    </w:p>
    <w:p w:rsidR="00AA3CB1" w:rsidRPr="00AA3CB1" w:rsidRDefault="00AA3CB1" w:rsidP="00AA3CB1">
      <w:pPr>
        <w:pStyle w:val="Legenda"/>
      </w:pPr>
      <w:r>
        <w:t xml:space="preserve">Fonte: </w:t>
      </w:r>
      <w:sdt>
        <w:sdtPr>
          <w:id w:val="3765458"/>
          <w:citation/>
        </w:sdtPr>
        <w:sdtContent>
          <w:r w:rsidR="00B47891">
            <w:fldChar w:fldCharType="begin"/>
          </w:r>
          <w:r w:rsidR="00B47891">
            <w:instrText xml:space="preserve"> CITATION Ebe09 \l 1046 </w:instrText>
          </w:r>
          <w:r w:rsidR="00B47891">
            <w:fldChar w:fldCharType="separate"/>
          </w:r>
          <w:r>
            <w:rPr>
              <w:noProof/>
            </w:rPr>
            <w:t xml:space="preserve">(EBERSPÄCHER, VÖGEL, </w:t>
          </w:r>
          <w:r>
            <w:rPr>
              <w:i/>
              <w:iCs/>
              <w:noProof/>
            </w:rPr>
            <w:t>et al.</w:t>
          </w:r>
          <w:r>
            <w:rPr>
              <w:noProof/>
            </w:rPr>
            <w:t>, 2009)</w:t>
          </w:r>
          <w:proofErr w:type="gramStart"/>
          <w:r w:rsidR="00B47891">
            <w:rPr>
              <w:noProof/>
            </w:rPr>
            <w:fldChar w:fldCharType="end"/>
          </w:r>
        </w:sdtContent>
      </w:sdt>
      <w:proofErr w:type="gramEnd"/>
    </w:p>
    <w:p w:rsidR="00AA3CB1" w:rsidRPr="00AA3CB1" w:rsidRDefault="00AA3CB1" w:rsidP="00AA3CB1"/>
    <w:p w:rsidR="00AA3CB1" w:rsidRPr="005F56B6" w:rsidRDefault="005F56B6" w:rsidP="00466142">
      <w:r>
        <w:tab/>
      </w:r>
      <w:r w:rsidR="00AD7866">
        <w:t>Em outras palavras, nos sistemas TDMA, cada usuário envia um sinal pulsante periodicamente</w:t>
      </w:r>
      <w:r w:rsidR="00922E1E">
        <w:t xml:space="preserve">, </w:t>
      </w:r>
      <w:r w:rsidR="001A0307">
        <w:fldChar w:fldCharType="begin"/>
      </w:r>
      <w:r w:rsidR="00922E1E">
        <w:instrText xml:space="preserve"> REF _Ref277165008 \h </w:instrText>
      </w:r>
      <w:r w:rsidR="001A0307">
        <w:fldChar w:fldCharType="separate"/>
      </w:r>
      <w:r w:rsidR="003F7391">
        <w:t xml:space="preserve">Figura </w:t>
      </w:r>
      <w:r w:rsidR="003F7391">
        <w:rPr>
          <w:noProof/>
        </w:rPr>
        <w:t>7</w:t>
      </w:r>
      <w:r w:rsidR="001A0307">
        <w:fldChar w:fldCharType="end"/>
      </w:r>
      <w:r w:rsidR="00AD7866">
        <w:t>, enquanto os usuários do sistema FDMA enviam um sinal constante.</w:t>
      </w:r>
    </w:p>
    <w:p w:rsidR="00D078C5" w:rsidRDefault="00D078C5" w:rsidP="00D078C5">
      <w:pPr>
        <w:keepNext/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482485C0" wp14:editId="3C2BEDF8">
            <wp:extent cx="4714875" cy="2828925"/>
            <wp:effectExtent l="19050" t="0" r="9525" b="0"/>
            <wp:docPr id="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875" cy="2828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78C5" w:rsidRDefault="00D078C5" w:rsidP="00D078C5">
      <w:pPr>
        <w:pStyle w:val="Legenda"/>
      </w:pPr>
      <w:bookmarkStart w:id="36" w:name="_Ref277165008"/>
      <w:bookmarkStart w:id="37" w:name="_Toc278322608"/>
      <w:r>
        <w:t xml:space="preserve">Figura </w:t>
      </w:r>
      <w:fldSimple w:instr=" SEQ Figura \* ARABIC ">
        <w:r w:rsidR="00105C74">
          <w:rPr>
            <w:noProof/>
          </w:rPr>
          <w:t>7</w:t>
        </w:r>
      </w:fldSimple>
      <w:bookmarkEnd w:id="36"/>
      <w:r>
        <w:t xml:space="preserve"> - Canais TDMA em múltiplas frequências.</w:t>
      </w:r>
      <w:bookmarkEnd w:id="37"/>
    </w:p>
    <w:p w:rsidR="00D078C5" w:rsidRPr="00D078C5" w:rsidRDefault="00D078C5" w:rsidP="00D078C5">
      <w:pPr>
        <w:pStyle w:val="Legenda"/>
      </w:pPr>
      <w:r>
        <w:t xml:space="preserve">Fonte: </w:t>
      </w:r>
      <w:sdt>
        <w:sdtPr>
          <w:id w:val="3765455"/>
          <w:citation/>
        </w:sdtPr>
        <w:sdtContent>
          <w:r w:rsidR="00B47891">
            <w:fldChar w:fldCharType="begin"/>
          </w:r>
          <w:r w:rsidR="00B47891">
            <w:instrText xml:space="preserve"> CITATION Ebe09 \l 1046 </w:instrText>
          </w:r>
          <w:r w:rsidR="00B47891">
            <w:fldChar w:fldCharType="separate"/>
          </w:r>
          <w:r>
            <w:rPr>
              <w:noProof/>
            </w:rPr>
            <w:t xml:space="preserve">(EBERSPÄCHER, VÖGEL, </w:t>
          </w:r>
          <w:r>
            <w:rPr>
              <w:i/>
              <w:iCs/>
              <w:noProof/>
            </w:rPr>
            <w:t>et al.</w:t>
          </w:r>
          <w:r>
            <w:rPr>
              <w:noProof/>
            </w:rPr>
            <w:t>, 2009)</w:t>
          </w:r>
          <w:proofErr w:type="gramStart"/>
          <w:r w:rsidR="00B47891">
            <w:rPr>
              <w:noProof/>
            </w:rPr>
            <w:fldChar w:fldCharType="end"/>
          </w:r>
        </w:sdtContent>
      </w:sdt>
      <w:proofErr w:type="gramEnd"/>
    </w:p>
    <w:p w:rsidR="00E633E7" w:rsidRDefault="00E633E7" w:rsidP="007D43FF"/>
    <w:p w:rsidR="00E05741" w:rsidRDefault="00E05741" w:rsidP="007D43FF"/>
    <w:p w:rsidR="004B2381" w:rsidRDefault="004B2381" w:rsidP="00B94E2F">
      <w:pPr>
        <w:pStyle w:val="Ttulo3"/>
        <w:numPr>
          <w:ilvl w:val="2"/>
          <w:numId w:val="1"/>
        </w:numPr>
      </w:pPr>
      <w:bookmarkStart w:id="38" w:name="_Toc278322643"/>
      <w:r>
        <w:t>Canais Lógicos</w:t>
      </w:r>
      <w:bookmarkEnd w:id="38"/>
    </w:p>
    <w:p w:rsidR="004B2381" w:rsidRDefault="004B2381" w:rsidP="004B2381"/>
    <w:p w:rsidR="004B2381" w:rsidRDefault="004B2381" w:rsidP="004B2381">
      <w:r>
        <w:tab/>
        <w:t xml:space="preserve">O GSM define uma série de canais lógicos que estão </w:t>
      </w:r>
      <w:r w:rsidRPr="00F66D57">
        <w:t>divi</w:t>
      </w:r>
      <w:r w:rsidR="00F66D57">
        <w:t>di</w:t>
      </w:r>
      <w:r w:rsidRPr="00F66D57">
        <w:t>dos</w:t>
      </w:r>
      <w:r>
        <w:t xml:space="preserve"> em </w:t>
      </w:r>
      <w:r w:rsidR="00D721D0">
        <w:t xml:space="preserve">dois grupos como mostra a </w:t>
      </w:r>
      <w:r w:rsidR="001A0307">
        <w:fldChar w:fldCharType="begin"/>
      </w:r>
      <w:r w:rsidR="00D721D0">
        <w:instrText xml:space="preserve"> REF _Ref277105144 \h </w:instrText>
      </w:r>
      <w:r w:rsidR="001A0307">
        <w:fldChar w:fldCharType="separate"/>
      </w:r>
      <w:r w:rsidR="003F7391">
        <w:t xml:space="preserve">Figura </w:t>
      </w:r>
      <w:r w:rsidR="003F7391">
        <w:rPr>
          <w:noProof/>
        </w:rPr>
        <w:t>8</w:t>
      </w:r>
      <w:r w:rsidR="001A0307">
        <w:fldChar w:fldCharType="end"/>
      </w:r>
      <w:r>
        <w:t>:</w:t>
      </w:r>
    </w:p>
    <w:p w:rsidR="003F7391" w:rsidRDefault="004B2381" w:rsidP="003F7391">
      <w:pPr>
        <w:pStyle w:val="PargrafodaLista"/>
        <w:numPr>
          <w:ilvl w:val="0"/>
          <w:numId w:val="3"/>
        </w:numPr>
      </w:pPr>
      <w:r>
        <w:t>Canais de tráfego (</w:t>
      </w:r>
      <w:proofErr w:type="spellStart"/>
      <w:r w:rsidRPr="003F7391">
        <w:rPr>
          <w:i/>
        </w:rPr>
        <w:t>Traffic</w:t>
      </w:r>
      <w:proofErr w:type="spellEnd"/>
      <w:r w:rsidRPr="003F7391">
        <w:rPr>
          <w:i/>
        </w:rPr>
        <w:t xml:space="preserve"> </w:t>
      </w:r>
      <w:proofErr w:type="spellStart"/>
      <w:r w:rsidRPr="003F7391">
        <w:rPr>
          <w:i/>
        </w:rPr>
        <w:t>Channels</w:t>
      </w:r>
      <w:proofErr w:type="spellEnd"/>
      <w:r w:rsidRPr="003F7391">
        <w:rPr>
          <w:i/>
        </w:rPr>
        <w:t xml:space="preserve"> – TCH</w:t>
      </w:r>
      <w:r>
        <w:t>)</w:t>
      </w:r>
      <w:r w:rsidR="008D503E">
        <w:t>.</w:t>
      </w:r>
    </w:p>
    <w:p w:rsidR="004B2381" w:rsidRDefault="004B2381" w:rsidP="003F7391">
      <w:pPr>
        <w:pStyle w:val="PargrafodaLista"/>
        <w:numPr>
          <w:ilvl w:val="0"/>
          <w:numId w:val="3"/>
        </w:numPr>
      </w:pPr>
      <w:r>
        <w:t>Canais de sinalização ou controle (</w:t>
      </w:r>
      <w:proofErr w:type="spellStart"/>
      <w:r w:rsidRPr="003F7391">
        <w:rPr>
          <w:i/>
        </w:rPr>
        <w:t>Control</w:t>
      </w:r>
      <w:proofErr w:type="spellEnd"/>
      <w:r w:rsidRPr="003F7391">
        <w:rPr>
          <w:i/>
        </w:rPr>
        <w:t xml:space="preserve"> </w:t>
      </w:r>
      <w:proofErr w:type="spellStart"/>
      <w:r w:rsidRPr="003F7391">
        <w:rPr>
          <w:i/>
        </w:rPr>
        <w:t>Channels</w:t>
      </w:r>
      <w:proofErr w:type="spellEnd"/>
      <w:r w:rsidRPr="003F7391">
        <w:rPr>
          <w:i/>
        </w:rPr>
        <w:t xml:space="preserve"> – CCH</w:t>
      </w:r>
      <w:r>
        <w:t>)</w:t>
      </w:r>
      <w:r w:rsidR="008D503E">
        <w:t>.</w:t>
      </w:r>
    </w:p>
    <w:p w:rsidR="008D503E" w:rsidRDefault="008D503E" w:rsidP="008D503E"/>
    <w:p w:rsidR="004B2381" w:rsidRDefault="004B2381" w:rsidP="004B2381">
      <w:pPr>
        <w:keepNext/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7C55070D" wp14:editId="64FC7442">
            <wp:extent cx="5210175" cy="2733675"/>
            <wp:effectExtent l="19050" t="0" r="9525" b="0"/>
            <wp:docPr id="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175" cy="2733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2381" w:rsidRDefault="004B2381" w:rsidP="004B2381">
      <w:pPr>
        <w:pStyle w:val="Legenda"/>
      </w:pPr>
      <w:bookmarkStart w:id="39" w:name="_Ref277105144"/>
      <w:bookmarkStart w:id="40" w:name="_Toc278322609"/>
      <w:r>
        <w:t xml:space="preserve">Figura </w:t>
      </w:r>
      <w:fldSimple w:instr=" SEQ Figura \* ARABIC ">
        <w:r w:rsidR="00105C74">
          <w:rPr>
            <w:noProof/>
          </w:rPr>
          <w:t>8</w:t>
        </w:r>
      </w:fldSimple>
      <w:bookmarkEnd w:id="39"/>
      <w:r>
        <w:t xml:space="preserve"> - Classificação dos canais lógicos do GSM.</w:t>
      </w:r>
      <w:bookmarkEnd w:id="40"/>
    </w:p>
    <w:p w:rsidR="004B2381" w:rsidRDefault="004B2381" w:rsidP="004B2381">
      <w:pPr>
        <w:pStyle w:val="Legenda"/>
      </w:pPr>
      <w:r>
        <w:t xml:space="preserve">Fonte: </w:t>
      </w:r>
      <w:sdt>
        <w:sdtPr>
          <w:id w:val="3264736"/>
          <w:citation/>
        </w:sdtPr>
        <w:sdtContent>
          <w:r w:rsidR="00B47891">
            <w:fldChar w:fldCharType="begin"/>
          </w:r>
          <w:r w:rsidR="00B47891">
            <w:instrText xml:space="preserve"> CITATION Ebe09 \l 1046 </w:instrText>
          </w:r>
          <w:r w:rsidR="00B47891">
            <w:fldChar w:fldCharType="separate"/>
          </w:r>
          <w:r>
            <w:rPr>
              <w:noProof/>
            </w:rPr>
            <w:t xml:space="preserve">(EBERSPÄCHER, VÖGEL, </w:t>
          </w:r>
          <w:r>
            <w:rPr>
              <w:i/>
              <w:iCs/>
              <w:noProof/>
            </w:rPr>
            <w:t>et al.</w:t>
          </w:r>
          <w:r>
            <w:rPr>
              <w:noProof/>
            </w:rPr>
            <w:t>, 2009)</w:t>
          </w:r>
          <w:proofErr w:type="gramStart"/>
          <w:r w:rsidR="00B47891">
            <w:rPr>
              <w:noProof/>
            </w:rPr>
            <w:fldChar w:fldCharType="end"/>
          </w:r>
        </w:sdtContent>
      </w:sdt>
      <w:proofErr w:type="gramEnd"/>
    </w:p>
    <w:p w:rsidR="00413CD7" w:rsidRPr="00413CD7" w:rsidRDefault="00413CD7" w:rsidP="00413CD7"/>
    <w:p w:rsidR="00FC0ED2" w:rsidRDefault="00F3593F" w:rsidP="007D43FF">
      <w:r>
        <w:tab/>
      </w:r>
      <w:r w:rsidR="008D503E">
        <w:t xml:space="preserve">Os </w:t>
      </w:r>
      <w:proofErr w:type="spellStart"/>
      <w:r w:rsidR="008D503E">
        <w:t>TCHs</w:t>
      </w:r>
      <w:proofErr w:type="spellEnd"/>
      <w:r w:rsidR="008D503E">
        <w:t xml:space="preserve"> são usados para a transmissão de dados e voz e podem trabalhar tanto no modo </w:t>
      </w:r>
      <w:proofErr w:type="spellStart"/>
      <w:r w:rsidR="008D503E">
        <w:rPr>
          <w:i/>
        </w:rPr>
        <w:t>full</w:t>
      </w:r>
      <w:proofErr w:type="spellEnd"/>
      <w:r w:rsidR="008D503E">
        <w:rPr>
          <w:i/>
        </w:rPr>
        <w:t xml:space="preserve">-rate </w:t>
      </w:r>
      <w:r w:rsidR="008D503E">
        <w:t>(TCH/F)</w:t>
      </w:r>
      <w:r>
        <w:t>,</w:t>
      </w:r>
      <w:r w:rsidR="008D503E">
        <w:t xml:space="preserve"> com taxa de transferência de 13 </w:t>
      </w:r>
      <w:proofErr w:type="spellStart"/>
      <w:r w:rsidR="008D503E">
        <w:t>kbps</w:t>
      </w:r>
      <w:proofErr w:type="spellEnd"/>
      <w:r>
        <w:t xml:space="preserve">, quanto no modo </w:t>
      </w:r>
      <w:proofErr w:type="spellStart"/>
      <w:r>
        <w:rPr>
          <w:i/>
        </w:rPr>
        <w:t>half</w:t>
      </w:r>
      <w:proofErr w:type="spellEnd"/>
      <w:r>
        <w:rPr>
          <w:i/>
        </w:rPr>
        <w:t xml:space="preserve">-rate </w:t>
      </w:r>
      <w:r>
        <w:t xml:space="preserve">(TCH/H), com taxa de transferência de </w:t>
      </w:r>
      <w:r w:rsidR="004364DC">
        <w:t>5.6</w:t>
      </w:r>
      <w:r>
        <w:t xml:space="preserve"> </w:t>
      </w:r>
      <w:proofErr w:type="spellStart"/>
      <w:r>
        <w:t>kbps</w:t>
      </w:r>
      <w:proofErr w:type="spellEnd"/>
      <w:r>
        <w:t>.</w:t>
      </w:r>
    </w:p>
    <w:p w:rsidR="00F3593F" w:rsidRDefault="00F3593F" w:rsidP="007D43FF">
      <w:r>
        <w:tab/>
        <w:t xml:space="preserve">Os </w:t>
      </w:r>
      <w:proofErr w:type="spellStart"/>
      <w:r>
        <w:t>CCHs</w:t>
      </w:r>
      <w:proofErr w:type="spellEnd"/>
      <w:r>
        <w:t xml:space="preserve"> são usados para controlar e gerenciar todas as sinalizações entre o MS e a BTS e divide-se em:</w:t>
      </w:r>
    </w:p>
    <w:p w:rsidR="001D653A" w:rsidRDefault="00F3593F" w:rsidP="001D653A">
      <w:pPr>
        <w:pStyle w:val="PargrafodaLista"/>
        <w:numPr>
          <w:ilvl w:val="0"/>
          <w:numId w:val="3"/>
        </w:numPr>
        <w:rPr>
          <w:lang w:val="en-US"/>
        </w:rPr>
      </w:pPr>
      <w:r w:rsidRPr="001D653A">
        <w:rPr>
          <w:lang w:val="en-US"/>
        </w:rPr>
        <w:t xml:space="preserve">Canal de </w:t>
      </w:r>
      <w:r w:rsidRPr="001D653A">
        <w:rPr>
          <w:i/>
          <w:lang w:val="en-US"/>
        </w:rPr>
        <w:t xml:space="preserve">Broadcast </w:t>
      </w:r>
      <w:r w:rsidRPr="001D653A">
        <w:rPr>
          <w:lang w:val="en-US"/>
        </w:rPr>
        <w:t>(</w:t>
      </w:r>
      <w:r w:rsidRPr="001D653A">
        <w:rPr>
          <w:i/>
          <w:lang w:val="en-US"/>
        </w:rPr>
        <w:t>Br</w:t>
      </w:r>
      <w:r w:rsidR="008B3561" w:rsidRPr="001D653A">
        <w:rPr>
          <w:i/>
          <w:lang w:val="en-US"/>
        </w:rPr>
        <w:t>o</w:t>
      </w:r>
      <w:r w:rsidRPr="001D653A">
        <w:rPr>
          <w:i/>
          <w:lang w:val="en-US"/>
        </w:rPr>
        <w:t>adcast Channel – BCH</w:t>
      </w:r>
      <w:r w:rsidRPr="001D653A">
        <w:rPr>
          <w:lang w:val="en-US"/>
        </w:rPr>
        <w:t>).</w:t>
      </w:r>
    </w:p>
    <w:p w:rsidR="001D653A" w:rsidRDefault="00F3593F" w:rsidP="001D653A">
      <w:pPr>
        <w:pStyle w:val="PargrafodaLista"/>
        <w:numPr>
          <w:ilvl w:val="0"/>
          <w:numId w:val="3"/>
        </w:numPr>
        <w:rPr>
          <w:lang w:val="en-US"/>
        </w:rPr>
      </w:pPr>
      <w:r w:rsidRPr="001D653A">
        <w:rPr>
          <w:lang w:val="en-US"/>
        </w:rPr>
        <w:t xml:space="preserve">Canal de </w:t>
      </w:r>
      <w:r w:rsidRPr="008F1639">
        <w:t>Controle</w:t>
      </w:r>
      <w:r w:rsidRPr="001D653A">
        <w:rPr>
          <w:lang w:val="en-US"/>
        </w:rPr>
        <w:t xml:space="preserve"> </w:t>
      </w:r>
      <w:r w:rsidRPr="008F1639">
        <w:t>Comum</w:t>
      </w:r>
      <w:r w:rsidRPr="001D653A">
        <w:rPr>
          <w:lang w:val="en-US"/>
        </w:rPr>
        <w:t xml:space="preserve"> (</w:t>
      </w:r>
      <w:r w:rsidRPr="001D653A">
        <w:rPr>
          <w:i/>
          <w:lang w:val="en-US"/>
        </w:rPr>
        <w:t>Common Control Channel – CCCH</w:t>
      </w:r>
      <w:r w:rsidRPr="001D653A">
        <w:rPr>
          <w:lang w:val="en-US"/>
        </w:rPr>
        <w:t>).</w:t>
      </w:r>
    </w:p>
    <w:p w:rsidR="008F1639" w:rsidRPr="001D653A" w:rsidRDefault="0051526D" w:rsidP="001D653A">
      <w:pPr>
        <w:pStyle w:val="PargrafodaLista"/>
        <w:numPr>
          <w:ilvl w:val="0"/>
          <w:numId w:val="3"/>
        </w:numPr>
        <w:rPr>
          <w:lang w:val="en-US"/>
        </w:rPr>
      </w:pPr>
      <w:r w:rsidRPr="001D653A">
        <w:rPr>
          <w:lang w:val="en-US"/>
        </w:rPr>
        <w:t xml:space="preserve">Canal de </w:t>
      </w:r>
      <w:r w:rsidRPr="0051526D">
        <w:t xml:space="preserve">Controle Dedicado </w:t>
      </w:r>
      <w:r w:rsidRPr="001D653A">
        <w:rPr>
          <w:lang w:val="en-US"/>
        </w:rPr>
        <w:t>(</w:t>
      </w:r>
      <w:r w:rsidRPr="001D653A">
        <w:rPr>
          <w:i/>
          <w:lang w:val="en-US"/>
        </w:rPr>
        <w:t>Dedicated Control Channel - DCCH</w:t>
      </w:r>
      <w:r w:rsidRPr="001D653A">
        <w:rPr>
          <w:lang w:val="en-US"/>
        </w:rPr>
        <w:t>).</w:t>
      </w:r>
    </w:p>
    <w:p w:rsidR="008B3561" w:rsidRDefault="00F66D57" w:rsidP="00F66D57">
      <w:r>
        <w:tab/>
      </w:r>
      <w:r w:rsidRPr="00F66D57">
        <w:t>O BCH é um</w:t>
      </w:r>
      <w:r>
        <w:t xml:space="preserve"> conjunto de três</w:t>
      </w:r>
      <w:r w:rsidRPr="00F66D57">
        <w:t xml:space="preserve"> can</w:t>
      </w:r>
      <w:r>
        <w:t>ais unidirecionais usados pela BSS para enviar a mesma informação para todos os MS</w:t>
      </w:r>
      <w:r w:rsidR="00F04C8D">
        <w:t>s</w:t>
      </w:r>
      <w:r>
        <w:t xml:space="preserve"> na célula, </w:t>
      </w:r>
      <w:r w:rsidR="00210B1C">
        <w:t xml:space="preserve">esses canais </w:t>
      </w:r>
      <w:r>
        <w:t>são</w:t>
      </w:r>
      <w:r w:rsidR="00210B1C">
        <w:t>:</w:t>
      </w:r>
    </w:p>
    <w:p w:rsidR="001D653A" w:rsidRDefault="00F66D57" w:rsidP="001D653A">
      <w:pPr>
        <w:pStyle w:val="PargrafodaLista"/>
        <w:numPr>
          <w:ilvl w:val="0"/>
          <w:numId w:val="3"/>
        </w:numPr>
      </w:pPr>
      <w:r w:rsidRPr="00AE0E05">
        <w:t xml:space="preserve">Canal de Controle de </w:t>
      </w:r>
      <w:r w:rsidRPr="001D653A">
        <w:rPr>
          <w:i/>
        </w:rPr>
        <w:t>Broadcast</w:t>
      </w:r>
      <w:r w:rsidRPr="00AE0E05">
        <w:t xml:space="preserve"> (</w:t>
      </w:r>
      <w:r w:rsidRPr="001D653A">
        <w:rPr>
          <w:i/>
        </w:rPr>
        <w:t xml:space="preserve">Broadcast </w:t>
      </w:r>
      <w:proofErr w:type="spellStart"/>
      <w:r w:rsidRPr="001D653A">
        <w:rPr>
          <w:i/>
        </w:rPr>
        <w:t>Control</w:t>
      </w:r>
      <w:proofErr w:type="spellEnd"/>
      <w:r w:rsidRPr="001D653A">
        <w:rPr>
          <w:i/>
        </w:rPr>
        <w:t xml:space="preserve"> </w:t>
      </w:r>
      <w:proofErr w:type="spellStart"/>
      <w:r w:rsidRPr="001D653A">
        <w:rPr>
          <w:i/>
        </w:rPr>
        <w:t>Channel</w:t>
      </w:r>
      <w:proofErr w:type="spellEnd"/>
      <w:r w:rsidRPr="001D653A">
        <w:rPr>
          <w:i/>
        </w:rPr>
        <w:t xml:space="preserve"> </w:t>
      </w:r>
      <w:r w:rsidR="00AE0E05" w:rsidRPr="001D653A">
        <w:rPr>
          <w:i/>
        </w:rPr>
        <w:t>–</w:t>
      </w:r>
      <w:r w:rsidRPr="001D653A">
        <w:rPr>
          <w:i/>
        </w:rPr>
        <w:t xml:space="preserve"> BCCH</w:t>
      </w:r>
      <w:r w:rsidRPr="00AE0E05">
        <w:t xml:space="preserve">): </w:t>
      </w:r>
      <w:r w:rsidR="0081063C">
        <w:t>N</w:t>
      </w:r>
      <w:r w:rsidR="00AE0E05" w:rsidRPr="00AE0E05">
        <w:t>este canal uma série</w:t>
      </w:r>
      <w:r w:rsidR="00AE0E05">
        <w:t xml:space="preserve"> de elementos sobre a rede é enviad</w:t>
      </w:r>
      <w:r w:rsidR="00F04C8D">
        <w:t>o</w:t>
      </w:r>
      <w:r w:rsidR="00AE0E05">
        <w:t>, tal como sua própria organização e as configurações dos canais de rádio.</w:t>
      </w:r>
    </w:p>
    <w:p w:rsidR="001D653A" w:rsidRDefault="00AE0E05" w:rsidP="001D653A">
      <w:pPr>
        <w:pStyle w:val="PargrafodaLista"/>
        <w:numPr>
          <w:ilvl w:val="0"/>
          <w:numId w:val="3"/>
        </w:numPr>
      </w:pPr>
      <w:r>
        <w:lastRenderedPageBreak/>
        <w:t>Canal de Correção de Frequência (</w:t>
      </w:r>
      <w:proofErr w:type="spellStart"/>
      <w:r w:rsidRPr="001D653A">
        <w:rPr>
          <w:i/>
        </w:rPr>
        <w:t>Frequency</w:t>
      </w:r>
      <w:proofErr w:type="spellEnd"/>
      <w:r w:rsidRPr="001D653A">
        <w:rPr>
          <w:i/>
        </w:rPr>
        <w:t xml:space="preserve"> </w:t>
      </w:r>
      <w:proofErr w:type="spellStart"/>
      <w:r w:rsidRPr="001D653A">
        <w:rPr>
          <w:i/>
        </w:rPr>
        <w:t>Correction</w:t>
      </w:r>
      <w:proofErr w:type="spellEnd"/>
      <w:r w:rsidRPr="001D653A">
        <w:rPr>
          <w:i/>
        </w:rPr>
        <w:t xml:space="preserve"> </w:t>
      </w:r>
      <w:proofErr w:type="spellStart"/>
      <w:r w:rsidRPr="001D653A">
        <w:rPr>
          <w:i/>
        </w:rPr>
        <w:t>Channel</w:t>
      </w:r>
      <w:proofErr w:type="spellEnd"/>
      <w:r w:rsidRPr="001D653A">
        <w:rPr>
          <w:i/>
        </w:rPr>
        <w:t xml:space="preserve"> – FCCH</w:t>
      </w:r>
      <w:r>
        <w:t xml:space="preserve">): </w:t>
      </w:r>
      <w:r w:rsidR="0081063C">
        <w:t>I</w:t>
      </w:r>
      <w:r>
        <w:t>nforma a correção de frequência.</w:t>
      </w:r>
    </w:p>
    <w:p w:rsidR="00AE0E05" w:rsidRDefault="00AE0E05" w:rsidP="001D653A">
      <w:pPr>
        <w:pStyle w:val="PargrafodaLista"/>
        <w:numPr>
          <w:ilvl w:val="0"/>
          <w:numId w:val="3"/>
        </w:numPr>
      </w:pPr>
      <w:r w:rsidRPr="00AE0E05">
        <w:t>Canal de Sincronização (</w:t>
      </w:r>
      <w:proofErr w:type="spellStart"/>
      <w:r w:rsidRPr="001D653A">
        <w:rPr>
          <w:i/>
        </w:rPr>
        <w:t>Synchronization</w:t>
      </w:r>
      <w:proofErr w:type="spellEnd"/>
      <w:r w:rsidRPr="001D653A">
        <w:rPr>
          <w:i/>
        </w:rPr>
        <w:t xml:space="preserve"> </w:t>
      </w:r>
      <w:proofErr w:type="spellStart"/>
      <w:r w:rsidRPr="001D653A">
        <w:rPr>
          <w:i/>
        </w:rPr>
        <w:t>Channel</w:t>
      </w:r>
      <w:proofErr w:type="spellEnd"/>
      <w:r w:rsidRPr="001D653A">
        <w:rPr>
          <w:i/>
        </w:rPr>
        <w:t xml:space="preserve"> – SCH</w:t>
      </w:r>
      <w:r w:rsidRPr="00AE0E05">
        <w:t xml:space="preserve">): </w:t>
      </w:r>
      <w:r w:rsidR="0081063C">
        <w:t>I</w:t>
      </w:r>
      <w:r w:rsidRPr="00AE0E05">
        <w:t xml:space="preserve">nforma </w:t>
      </w:r>
      <w:r>
        <w:t>a</w:t>
      </w:r>
      <w:r w:rsidRPr="00AE0E05">
        <w:t xml:space="preserve"> ide</w:t>
      </w:r>
      <w:r>
        <w:t>ntificação de uma BTS e o número do frame TDMA.</w:t>
      </w:r>
    </w:p>
    <w:p w:rsidR="0081063C" w:rsidRDefault="008712FF" w:rsidP="008712FF">
      <w:r>
        <w:tab/>
      </w:r>
      <w:r w:rsidR="00210B1C">
        <w:t>O CCCH</w:t>
      </w:r>
      <w:r>
        <w:t xml:space="preserve"> é um canal de sinalização ponto</w:t>
      </w:r>
      <w:r w:rsidR="003F26CE">
        <w:t xml:space="preserve"> </w:t>
      </w:r>
      <w:r>
        <w:t>à</w:t>
      </w:r>
      <w:r w:rsidR="003F26CE">
        <w:t xml:space="preserve"> </w:t>
      </w:r>
      <w:r>
        <w:t>multiponto que lida com funções de controle de acesso. Isso inclui a atr</w:t>
      </w:r>
      <w:r w:rsidR="00F04C8D">
        <w:t>ibuição dos canais dedicados e o</w:t>
      </w:r>
      <w:r>
        <w:t xml:space="preserve"> </w:t>
      </w:r>
      <w:proofErr w:type="spellStart"/>
      <w:r>
        <w:rPr>
          <w:i/>
        </w:rPr>
        <w:t>paging</w:t>
      </w:r>
      <w:proofErr w:type="spellEnd"/>
      <w:r>
        <w:t xml:space="preserve"> para localizar um MS. Ele é composto por:</w:t>
      </w:r>
    </w:p>
    <w:p w:rsidR="00387829" w:rsidRDefault="008712FF" w:rsidP="00387829">
      <w:pPr>
        <w:pStyle w:val="PargrafodaLista"/>
        <w:numPr>
          <w:ilvl w:val="0"/>
          <w:numId w:val="3"/>
        </w:numPr>
      </w:pPr>
      <w:r>
        <w:t>Canal de Acesso Randômico (</w:t>
      </w:r>
      <w:proofErr w:type="spellStart"/>
      <w:r>
        <w:t>Ran</w:t>
      </w:r>
      <w:r w:rsidR="00C4330A">
        <w:t>dom</w:t>
      </w:r>
      <w:proofErr w:type="spellEnd"/>
      <w:r w:rsidR="00C4330A">
        <w:t xml:space="preserve"> Access </w:t>
      </w:r>
      <w:proofErr w:type="spellStart"/>
      <w:r w:rsidR="00C4330A">
        <w:t>Channel</w:t>
      </w:r>
      <w:proofErr w:type="spellEnd"/>
      <w:r w:rsidR="00C4330A">
        <w:t xml:space="preserve"> – RA</w:t>
      </w:r>
      <w:r>
        <w:t>CH): Usado pelo MS para requisitar um canal dedicado.</w:t>
      </w:r>
    </w:p>
    <w:p w:rsidR="00387829" w:rsidRDefault="003F26CE" w:rsidP="00387829">
      <w:pPr>
        <w:pStyle w:val="PargrafodaLista"/>
        <w:numPr>
          <w:ilvl w:val="0"/>
          <w:numId w:val="3"/>
        </w:numPr>
      </w:pPr>
      <w:r>
        <w:t>Canal de Concessão de Acesso (</w:t>
      </w:r>
      <w:r w:rsidRPr="00387829">
        <w:rPr>
          <w:i/>
        </w:rPr>
        <w:t xml:space="preserve">Access Grant </w:t>
      </w:r>
      <w:proofErr w:type="spellStart"/>
      <w:r w:rsidRPr="00387829">
        <w:rPr>
          <w:i/>
        </w:rPr>
        <w:t>Channel</w:t>
      </w:r>
      <w:proofErr w:type="spellEnd"/>
      <w:r w:rsidRPr="00387829">
        <w:rPr>
          <w:i/>
        </w:rPr>
        <w:t xml:space="preserve"> – AGCH</w:t>
      </w:r>
      <w:r>
        <w:t>): É usado para atribuir um SDCCH ou um TCH para o MS.</w:t>
      </w:r>
    </w:p>
    <w:p w:rsidR="00387829" w:rsidRDefault="003F26CE" w:rsidP="00387829">
      <w:pPr>
        <w:pStyle w:val="PargrafodaLista"/>
        <w:numPr>
          <w:ilvl w:val="0"/>
          <w:numId w:val="3"/>
        </w:numPr>
      </w:pPr>
      <w:r w:rsidRPr="003F26CE">
        <w:t xml:space="preserve">Canal de </w:t>
      </w:r>
      <w:proofErr w:type="spellStart"/>
      <w:r w:rsidRPr="00387829">
        <w:rPr>
          <w:i/>
        </w:rPr>
        <w:t>Paging</w:t>
      </w:r>
      <w:proofErr w:type="spellEnd"/>
      <w:r w:rsidRPr="00387829">
        <w:rPr>
          <w:i/>
        </w:rPr>
        <w:t xml:space="preserve"> </w:t>
      </w:r>
      <w:r w:rsidRPr="003F26CE">
        <w:t>(</w:t>
      </w:r>
      <w:proofErr w:type="spellStart"/>
      <w:r w:rsidRPr="00387829">
        <w:rPr>
          <w:i/>
        </w:rPr>
        <w:t>Paging</w:t>
      </w:r>
      <w:proofErr w:type="spellEnd"/>
      <w:r w:rsidRPr="00387829">
        <w:rPr>
          <w:i/>
        </w:rPr>
        <w:t xml:space="preserve"> </w:t>
      </w:r>
      <w:proofErr w:type="spellStart"/>
      <w:r w:rsidRPr="00387829">
        <w:rPr>
          <w:i/>
        </w:rPr>
        <w:t>Channel</w:t>
      </w:r>
      <w:proofErr w:type="spellEnd"/>
      <w:r w:rsidRPr="00387829">
        <w:rPr>
          <w:i/>
        </w:rPr>
        <w:t xml:space="preserve"> – PCH</w:t>
      </w:r>
      <w:r w:rsidRPr="003F26CE">
        <w:t xml:space="preserve">): </w:t>
      </w:r>
      <w:r w:rsidR="00561528">
        <w:t>É um canal de enlace direto u</w:t>
      </w:r>
      <w:r w:rsidRPr="003F26CE">
        <w:t>sado par</w:t>
      </w:r>
      <w:r>
        <w:t xml:space="preserve">a </w:t>
      </w:r>
      <w:r w:rsidR="00561528">
        <w:t>buscar um móvel para a entrega de um serviço</w:t>
      </w:r>
      <w:r>
        <w:t>.</w:t>
      </w:r>
    </w:p>
    <w:p w:rsidR="003F26CE" w:rsidRDefault="003F26CE" w:rsidP="00387829">
      <w:pPr>
        <w:pStyle w:val="PargrafodaLista"/>
        <w:numPr>
          <w:ilvl w:val="0"/>
          <w:numId w:val="3"/>
        </w:numPr>
      </w:pPr>
      <w:r>
        <w:t>Canal de Notificação (</w:t>
      </w:r>
      <w:proofErr w:type="spellStart"/>
      <w:r w:rsidRPr="00387829">
        <w:rPr>
          <w:i/>
        </w:rPr>
        <w:t>Notification</w:t>
      </w:r>
      <w:proofErr w:type="spellEnd"/>
      <w:r w:rsidRPr="00387829">
        <w:rPr>
          <w:i/>
        </w:rPr>
        <w:t xml:space="preserve"> </w:t>
      </w:r>
      <w:proofErr w:type="spellStart"/>
      <w:r w:rsidRPr="00387829">
        <w:rPr>
          <w:i/>
        </w:rPr>
        <w:t>Channel</w:t>
      </w:r>
      <w:proofErr w:type="spellEnd"/>
      <w:r w:rsidRPr="00387829">
        <w:rPr>
          <w:i/>
        </w:rPr>
        <w:t xml:space="preserve"> – NCH</w:t>
      </w:r>
      <w:r>
        <w:t xml:space="preserve">): Usado para informar os MSs de chamadas </w:t>
      </w:r>
      <w:r w:rsidRPr="00387829">
        <w:rPr>
          <w:i/>
        </w:rPr>
        <w:t>broadcast</w:t>
      </w:r>
      <w:r>
        <w:t>.</w:t>
      </w:r>
    </w:p>
    <w:p w:rsidR="00C01DBE" w:rsidRDefault="003F26CE" w:rsidP="003F26CE">
      <w:r>
        <w:tab/>
        <w:t>O último tipo de canal de sinalização, o DCCH</w:t>
      </w:r>
      <w:r w:rsidR="00C01DBE">
        <w:t xml:space="preserve">, </w:t>
      </w:r>
      <w:r>
        <w:t>é um canal bidirecional ponto a ponto</w:t>
      </w:r>
      <w:r w:rsidR="00C01DBE">
        <w:t xml:space="preserve"> composto por</w:t>
      </w:r>
      <w:r>
        <w:t>.</w:t>
      </w:r>
    </w:p>
    <w:p w:rsidR="00E32A52" w:rsidRDefault="00C01DBE" w:rsidP="00E32A52">
      <w:pPr>
        <w:pStyle w:val="PargrafodaLista"/>
        <w:numPr>
          <w:ilvl w:val="0"/>
          <w:numId w:val="3"/>
        </w:numPr>
      </w:pPr>
      <w:r>
        <w:t>Canal de Controle Autônomo Dedicado (</w:t>
      </w:r>
      <w:r w:rsidRPr="00E32A52">
        <w:rPr>
          <w:i/>
        </w:rPr>
        <w:t>Stand-</w:t>
      </w:r>
      <w:proofErr w:type="spellStart"/>
      <w:r w:rsidRPr="00E32A52">
        <w:rPr>
          <w:i/>
        </w:rPr>
        <w:t>alone</w:t>
      </w:r>
      <w:proofErr w:type="spellEnd"/>
      <w:r w:rsidRPr="00E32A52">
        <w:rPr>
          <w:i/>
        </w:rPr>
        <w:t xml:space="preserve"> </w:t>
      </w:r>
      <w:proofErr w:type="spellStart"/>
      <w:r w:rsidRPr="00E32A52">
        <w:rPr>
          <w:i/>
        </w:rPr>
        <w:t>Dedicated</w:t>
      </w:r>
      <w:proofErr w:type="spellEnd"/>
      <w:r w:rsidRPr="00E32A52">
        <w:rPr>
          <w:i/>
        </w:rPr>
        <w:t xml:space="preserve"> </w:t>
      </w:r>
      <w:proofErr w:type="spellStart"/>
      <w:r w:rsidRPr="00E32A52">
        <w:rPr>
          <w:i/>
        </w:rPr>
        <w:t>Control</w:t>
      </w:r>
      <w:proofErr w:type="spellEnd"/>
      <w:r w:rsidRPr="00E32A52">
        <w:rPr>
          <w:i/>
        </w:rPr>
        <w:t xml:space="preserve"> </w:t>
      </w:r>
      <w:proofErr w:type="spellStart"/>
      <w:r w:rsidRPr="00E32A52">
        <w:rPr>
          <w:i/>
        </w:rPr>
        <w:t>Channel</w:t>
      </w:r>
      <w:proofErr w:type="spellEnd"/>
      <w:r w:rsidRPr="00E32A52">
        <w:rPr>
          <w:i/>
        </w:rPr>
        <w:t xml:space="preserve"> – SDCCH</w:t>
      </w:r>
      <w:r>
        <w:t xml:space="preserve">): É usado para a sinalização entre o MS e a BSS quando não há conexão ativa. O SDCCH é requisitado pelo MS via RACH e atribuído via AGCH. Depois de completar a troca de sinais, o SDCCH é liberado e pode ser atribuído para outro </w:t>
      </w:r>
      <w:r w:rsidR="000404CE">
        <w:t>móvel</w:t>
      </w:r>
      <w:r>
        <w:t xml:space="preserve">. </w:t>
      </w:r>
    </w:p>
    <w:p w:rsidR="00E32A52" w:rsidRDefault="00C01DBE" w:rsidP="00E32A52">
      <w:pPr>
        <w:pStyle w:val="PargrafodaLista"/>
        <w:numPr>
          <w:ilvl w:val="0"/>
          <w:numId w:val="3"/>
        </w:numPr>
      </w:pPr>
      <w:r>
        <w:t>Canal de Controle Associado Lento (</w:t>
      </w:r>
      <w:proofErr w:type="spellStart"/>
      <w:r w:rsidRPr="00E32A52">
        <w:rPr>
          <w:i/>
        </w:rPr>
        <w:t>Slow</w:t>
      </w:r>
      <w:proofErr w:type="spellEnd"/>
      <w:r w:rsidRPr="00E32A52">
        <w:rPr>
          <w:i/>
        </w:rPr>
        <w:t xml:space="preserve"> Associated </w:t>
      </w:r>
      <w:proofErr w:type="spellStart"/>
      <w:r w:rsidRPr="00E32A52">
        <w:rPr>
          <w:i/>
        </w:rPr>
        <w:t>Control</w:t>
      </w:r>
      <w:proofErr w:type="spellEnd"/>
      <w:r w:rsidRPr="00E32A52">
        <w:rPr>
          <w:i/>
        </w:rPr>
        <w:t xml:space="preserve"> </w:t>
      </w:r>
      <w:proofErr w:type="spellStart"/>
      <w:r w:rsidRPr="00E32A52">
        <w:rPr>
          <w:i/>
        </w:rPr>
        <w:t>Channel</w:t>
      </w:r>
      <w:proofErr w:type="spellEnd"/>
      <w:r w:rsidRPr="00E32A52">
        <w:rPr>
          <w:i/>
        </w:rPr>
        <w:t xml:space="preserve"> – SACCH</w:t>
      </w:r>
      <w:r>
        <w:t>): É sempre atribuído e usado com um TCH ou um SDCCH</w:t>
      </w:r>
      <w:r w:rsidR="00930FB4">
        <w:t xml:space="preserve"> e fornece informações para aperfeiçoar as operações de rádio.</w:t>
      </w:r>
    </w:p>
    <w:p w:rsidR="00930FB4" w:rsidRDefault="00930FB4" w:rsidP="00E32A52">
      <w:pPr>
        <w:pStyle w:val="PargrafodaLista"/>
        <w:numPr>
          <w:ilvl w:val="0"/>
          <w:numId w:val="3"/>
        </w:numPr>
      </w:pPr>
      <w:r>
        <w:t>Canal de Controle Associado Rápido (</w:t>
      </w:r>
      <w:proofErr w:type="spellStart"/>
      <w:r w:rsidRPr="00E32A52">
        <w:rPr>
          <w:i/>
        </w:rPr>
        <w:t>Fast</w:t>
      </w:r>
      <w:proofErr w:type="spellEnd"/>
      <w:r w:rsidRPr="00E32A52">
        <w:rPr>
          <w:i/>
        </w:rPr>
        <w:t xml:space="preserve"> Associated </w:t>
      </w:r>
      <w:proofErr w:type="spellStart"/>
      <w:r w:rsidRPr="00E32A52">
        <w:rPr>
          <w:i/>
        </w:rPr>
        <w:t>Control</w:t>
      </w:r>
      <w:proofErr w:type="spellEnd"/>
      <w:r w:rsidRPr="00E32A52">
        <w:rPr>
          <w:i/>
        </w:rPr>
        <w:t xml:space="preserve"> </w:t>
      </w:r>
      <w:proofErr w:type="spellStart"/>
      <w:r w:rsidRPr="00E32A52">
        <w:rPr>
          <w:i/>
        </w:rPr>
        <w:t>Channel</w:t>
      </w:r>
      <w:proofErr w:type="spellEnd"/>
      <w:r w:rsidRPr="00E32A52">
        <w:rPr>
          <w:i/>
        </w:rPr>
        <w:t xml:space="preserve"> – FACCH</w:t>
      </w:r>
      <w:r>
        <w:t>): Transmite uma sinalização de dados, durante uma conexão, multiplexando um TCH.</w:t>
      </w:r>
    </w:p>
    <w:p w:rsidR="00727423" w:rsidRPr="00727423" w:rsidRDefault="00727423" w:rsidP="00727423">
      <w:r>
        <w:lastRenderedPageBreak/>
        <w:tab/>
        <w:t xml:space="preserve">A </w:t>
      </w:r>
      <w:r w:rsidR="001A0307">
        <w:fldChar w:fldCharType="begin"/>
      </w:r>
      <w:r>
        <w:instrText xml:space="preserve"> REF _Ref277111407 \h </w:instrText>
      </w:r>
      <w:r w:rsidR="001A0307">
        <w:fldChar w:fldCharType="separate"/>
      </w:r>
      <w:r w:rsidR="003F7391">
        <w:t xml:space="preserve">Figura </w:t>
      </w:r>
      <w:r w:rsidR="003F7391">
        <w:rPr>
          <w:noProof/>
        </w:rPr>
        <w:t>9</w:t>
      </w:r>
      <w:r w:rsidR="001A0307">
        <w:fldChar w:fldCharType="end"/>
      </w:r>
      <w:r>
        <w:t xml:space="preserve"> exemplifica a configuração de uma conexão para uma chamada entrante na interface aérea. O móvel é chamado pelo BSS através do PCH e requisita um canal de sinalização via RACH. Ele obtém o SDCCH através da mensagem de atribuição imediata (</w:t>
      </w:r>
      <w:r>
        <w:rPr>
          <w:i/>
        </w:rPr>
        <w:t>IMMEDIATE ASSIGNMENT</w:t>
      </w:r>
      <w:r>
        <w:t>) no AGCH. Então segue a autenticação, a inicialização da criptografia e a configuração sobre o SDCCH. Depois</w:t>
      </w:r>
      <w:r w:rsidR="00FE398B">
        <w:t>,</w:t>
      </w:r>
      <w:r>
        <w:t xml:space="preserve"> um comando de atribuição (</w:t>
      </w:r>
      <w:r>
        <w:rPr>
          <w:i/>
        </w:rPr>
        <w:t>ASSIGNMENT COMMAND</w:t>
      </w:r>
      <w:r>
        <w:t>) aloca um canal de tráfego para o mó</w:t>
      </w:r>
      <w:r w:rsidR="00FE398B">
        <w:t>vel e que responde confirmando essa alocação</w:t>
      </w:r>
      <w:r>
        <w:t>.</w:t>
      </w:r>
    </w:p>
    <w:p w:rsidR="00C01DBE" w:rsidRDefault="00C01DBE" w:rsidP="00C01DBE">
      <w:pPr>
        <w:keepNext/>
        <w:jc w:val="center"/>
      </w:pPr>
      <w:r>
        <w:rPr>
          <w:noProof/>
          <w:lang w:eastAsia="pt-BR"/>
        </w:rPr>
        <w:drawing>
          <wp:inline distT="0" distB="0" distL="0" distR="0" wp14:anchorId="4404EF74" wp14:editId="0C630910">
            <wp:extent cx="4524375" cy="5143500"/>
            <wp:effectExtent l="19050" t="0" r="9525" b="0"/>
            <wp:docPr id="9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4375" cy="5143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1DBE" w:rsidRDefault="00C01DBE" w:rsidP="00C01DBE">
      <w:pPr>
        <w:pStyle w:val="Legenda"/>
      </w:pPr>
      <w:bookmarkStart w:id="41" w:name="_Ref277111407"/>
      <w:bookmarkStart w:id="42" w:name="_Toc278322610"/>
      <w:r>
        <w:t xml:space="preserve">Figura </w:t>
      </w:r>
      <w:fldSimple w:instr=" SEQ Figura \* ARABIC ">
        <w:r w:rsidR="00105C74">
          <w:rPr>
            <w:noProof/>
          </w:rPr>
          <w:t>9</w:t>
        </w:r>
      </w:fldSimple>
      <w:bookmarkEnd w:id="41"/>
      <w:r>
        <w:t xml:space="preserve"> - </w:t>
      </w:r>
      <w:r w:rsidR="002A2BFD">
        <w:t>S</w:t>
      </w:r>
      <w:r>
        <w:t xml:space="preserve">inalização </w:t>
      </w:r>
      <w:r w:rsidR="00371C7C">
        <w:t>para</w:t>
      </w:r>
      <w:r>
        <w:t xml:space="preserve"> conexão </w:t>
      </w:r>
      <w:r w:rsidR="00371C7C">
        <w:t>de</w:t>
      </w:r>
      <w:r>
        <w:t xml:space="preserve"> uma chamada entrante.</w:t>
      </w:r>
      <w:bookmarkEnd w:id="42"/>
    </w:p>
    <w:p w:rsidR="00C01DBE" w:rsidRDefault="00C01DBE" w:rsidP="00C01DBE">
      <w:pPr>
        <w:pStyle w:val="Legenda"/>
      </w:pPr>
      <w:r>
        <w:t xml:space="preserve">Fonte: </w:t>
      </w:r>
      <w:sdt>
        <w:sdtPr>
          <w:id w:val="3264737"/>
          <w:citation/>
        </w:sdtPr>
        <w:sdtContent>
          <w:r w:rsidR="00B47891">
            <w:fldChar w:fldCharType="begin"/>
          </w:r>
          <w:r w:rsidR="00B47891">
            <w:instrText xml:space="preserve"> CITATION Ebe09 \l 1046 </w:instrText>
          </w:r>
          <w:r w:rsidR="00B47891">
            <w:fldChar w:fldCharType="separate"/>
          </w:r>
          <w:r>
            <w:rPr>
              <w:noProof/>
            </w:rPr>
            <w:t xml:space="preserve">(EBERSPÄCHER, VÖGEL, </w:t>
          </w:r>
          <w:r>
            <w:rPr>
              <w:i/>
              <w:iCs/>
              <w:noProof/>
            </w:rPr>
            <w:t>et al.</w:t>
          </w:r>
          <w:r>
            <w:rPr>
              <w:noProof/>
            </w:rPr>
            <w:t>, 2009)</w:t>
          </w:r>
          <w:proofErr w:type="gramStart"/>
          <w:r w:rsidR="00B47891">
            <w:rPr>
              <w:noProof/>
            </w:rPr>
            <w:fldChar w:fldCharType="end"/>
          </w:r>
        </w:sdtContent>
      </w:sdt>
      <w:proofErr w:type="gramEnd"/>
    </w:p>
    <w:p w:rsidR="00AE642F" w:rsidRDefault="00AE642F" w:rsidP="00AE642F"/>
    <w:p w:rsidR="00496A5B" w:rsidRDefault="00496A5B" w:rsidP="00714E13"/>
    <w:p w:rsidR="00FC0ED2" w:rsidRDefault="00FC0ED2" w:rsidP="00B037DB">
      <w:pPr>
        <w:pStyle w:val="Ttulo3"/>
        <w:numPr>
          <w:ilvl w:val="2"/>
          <w:numId w:val="1"/>
        </w:numPr>
      </w:pPr>
      <w:bookmarkStart w:id="43" w:name="_Toc278322644"/>
      <w:r>
        <w:lastRenderedPageBreak/>
        <w:t>Modulação GSM</w:t>
      </w:r>
      <w:bookmarkEnd w:id="43"/>
    </w:p>
    <w:p w:rsidR="00FC0ED2" w:rsidRDefault="00FC0ED2" w:rsidP="00FC0ED2"/>
    <w:p w:rsidR="00270C2A" w:rsidRDefault="00FC0ED2" w:rsidP="005C296E">
      <w:pPr>
        <w:ind w:firstLine="708"/>
      </w:pPr>
      <w:r>
        <w:t>O esquema de modulação usado no GSM é o</w:t>
      </w:r>
      <w:r w:rsidR="00A23C40">
        <w:t xml:space="preserve"> Chaveamento por Deslocamento Mínimo Gaussiano</w:t>
      </w:r>
      <w:r>
        <w:t xml:space="preserve"> </w:t>
      </w:r>
      <w:r w:rsidR="00A23C40">
        <w:rPr>
          <w:i/>
        </w:rPr>
        <w:t>(</w:t>
      </w:r>
      <w:proofErr w:type="spellStart"/>
      <w:r w:rsidR="00A23C40">
        <w:rPr>
          <w:i/>
        </w:rPr>
        <w:t>Gaussian</w:t>
      </w:r>
      <w:proofErr w:type="spellEnd"/>
      <w:r w:rsidR="00A23C40">
        <w:rPr>
          <w:i/>
        </w:rPr>
        <w:t xml:space="preserve"> </w:t>
      </w:r>
      <w:proofErr w:type="spellStart"/>
      <w:r w:rsidR="00A23C40">
        <w:rPr>
          <w:i/>
        </w:rPr>
        <w:t>Minimum</w:t>
      </w:r>
      <w:proofErr w:type="spellEnd"/>
      <w:r w:rsidR="00A23C40">
        <w:rPr>
          <w:i/>
        </w:rPr>
        <w:t xml:space="preserve"> Shift </w:t>
      </w:r>
      <w:proofErr w:type="spellStart"/>
      <w:r w:rsidR="00A23C40">
        <w:rPr>
          <w:i/>
        </w:rPr>
        <w:t>Keying</w:t>
      </w:r>
      <w:proofErr w:type="spellEnd"/>
      <w:r w:rsidR="00A23C40">
        <w:rPr>
          <w:i/>
        </w:rPr>
        <w:t xml:space="preserve"> – </w:t>
      </w:r>
      <w:r>
        <w:rPr>
          <w:i/>
        </w:rPr>
        <w:t>GMSK)</w:t>
      </w:r>
      <w:r w:rsidR="00A23C40">
        <w:rPr>
          <w:i/>
        </w:rPr>
        <w:t xml:space="preserve"> </w:t>
      </w:r>
      <w:r>
        <w:t xml:space="preserve">que é baseado em um esquema de modulação conhecido como </w:t>
      </w:r>
      <w:proofErr w:type="spellStart"/>
      <w:r>
        <w:rPr>
          <w:i/>
        </w:rPr>
        <w:t>Minimum</w:t>
      </w:r>
      <w:proofErr w:type="spellEnd"/>
      <w:r>
        <w:rPr>
          <w:i/>
        </w:rPr>
        <w:t xml:space="preserve"> Shift </w:t>
      </w:r>
      <w:proofErr w:type="spellStart"/>
      <w:r>
        <w:rPr>
          <w:i/>
        </w:rPr>
        <w:t>Keying</w:t>
      </w:r>
      <w:proofErr w:type="spellEnd"/>
      <w:r>
        <w:rPr>
          <w:i/>
        </w:rPr>
        <w:t xml:space="preserve"> (MSK) </w:t>
      </w:r>
      <w:r>
        <w:t>no qual a amplitude da portadora permanece constante e a informação é t</w:t>
      </w:r>
      <w:r w:rsidR="00270C2A">
        <w:t>ransportada na variação da fase.</w:t>
      </w:r>
    </w:p>
    <w:p w:rsidR="005C296E" w:rsidRDefault="005C296E" w:rsidP="00A04734"/>
    <w:p w:rsidR="00A04734" w:rsidRDefault="00A04734" w:rsidP="00A04734">
      <w:pPr>
        <w:sectPr w:rsidR="00A04734" w:rsidSect="00D434DC">
          <w:pgSz w:w="11906" w:h="16838"/>
          <w:pgMar w:top="1417" w:right="1701" w:bottom="1417" w:left="1701" w:header="708" w:footer="708" w:gutter="0"/>
          <w:cols w:space="708"/>
          <w:titlePg/>
          <w:docGrid w:linePitch="360"/>
        </w:sectPr>
      </w:pPr>
    </w:p>
    <w:p w:rsidR="003D6532" w:rsidRPr="009E23E5" w:rsidRDefault="001557A2" w:rsidP="003D6532">
      <w:pPr>
        <w:pStyle w:val="Ttulo1"/>
        <w:numPr>
          <w:ilvl w:val="0"/>
          <w:numId w:val="1"/>
        </w:numPr>
        <w:rPr>
          <w:lang w:val="en-US"/>
        </w:rPr>
      </w:pPr>
      <w:bookmarkStart w:id="44" w:name="_Toc278322645"/>
      <w:r>
        <w:rPr>
          <w:lang w:val="en-US"/>
        </w:rPr>
        <w:lastRenderedPageBreak/>
        <w:t>SIP (Session Initiation Protocol)</w:t>
      </w:r>
      <w:bookmarkEnd w:id="44"/>
    </w:p>
    <w:p w:rsidR="00222E85" w:rsidRDefault="003D6532" w:rsidP="003D6532">
      <w:r>
        <w:tab/>
      </w:r>
    </w:p>
    <w:p w:rsidR="00D2316B" w:rsidRPr="00D2316B" w:rsidRDefault="009E23E5" w:rsidP="00D2316B">
      <w:pPr>
        <w:pStyle w:val="Ttulo2"/>
        <w:numPr>
          <w:ilvl w:val="1"/>
          <w:numId w:val="1"/>
        </w:numPr>
      </w:pPr>
      <w:bookmarkStart w:id="45" w:name="_Toc278322646"/>
      <w:r>
        <w:t>Resumo</w:t>
      </w:r>
      <w:r w:rsidR="00FB6D5E">
        <w:t xml:space="preserve"> do SIP</w:t>
      </w:r>
      <w:bookmarkEnd w:id="45"/>
    </w:p>
    <w:p w:rsidR="00FB6D5E" w:rsidRDefault="00FB6D5E" w:rsidP="00FB6D5E"/>
    <w:p w:rsidR="009E23E5" w:rsidRDefault="009E23E5" w:rsidP="009E23E5">
      <w:r>
        <w:tab/>
      </w:r>
      <w:r w:rsidRPr="003D6532">
        <w:t>O Protocolo de Iniciação de Sess</w:t>
      </w:r>
      <w:r>
        <w:t>ão (SIP) é um protocolo para iniciar, modificar ou encerrar a comunicação e as sessões de colaboração ao longo da rede de protocolo internet (</w:t>
      </w:r>
      <w:r>
        <w:rPr>
          <w:i/>
        </w:rPr>
        <w:t>Internet Protocol - IP</w:t>
      </w:r>
      <w:r>
        <w:t xml:space="preserve">). Uma sessão poderia ser uma chamada de telefone IP, uma conferência de usuário que incorpora voz, dados e vídeo, mensagem instantânea ou jogos </w:t>
      </w:r>
      <w:r>
        <w:rPr>
          <w:i/>
        </w:rPr>
        <w:t xml:space="preserve">online </w:t>
      </w:r>
      <w:r>
        <w:t xml:space="preserve">multijogadores </w:t>
      </w:r>
      <w:sdt>
        <w:sdtPr>
          <w:id w:val="-1752189396"/>
          <w:citation/>
        </w:sdtPr>
        <w:sdtContent>
          <w:r>
            <w:fldChar w:fldCharType="begin"/>
          </w:r>
          <w:r>
            <w:instrText xml:space="preserve"> CITATION Baz07 \l 1046 </w:instrText>
          </w:r>
          <w:r>
            <w:fldChar w:fldCharType="separate"/>
          </w:r>
          <w:r>
            <w:rPr>
              <w:noProof/>
            </w:rPr>
            <w:t xml:space="preserve">(BAZOT, HUBER, </w:t>
          </w:r>
          <w:r>
            <w:rPr>
              <w:i/>
              <w:iCs/>
              <w:noProof/>
            </w:rPr>
            <w:t>et al.</w:t>
          </w:r>
          <w:r>
            <w:rPr>
              <w:noProof/>
            </w:rPr>
            <w:t>, 2007)</w:t>
          </w:r>
          <w:r>
            <w:fldChar w:fldCharType="end"/>
          </w:r>
        </w:sdtContent>
      </w:sdt>
      <w:r>
        <w:t>.</w:t>
      </w:r>
    </w:p>
    <w:p w:rsidR="00FB6D5E" w:rsidRDefault="009E23E5" w:rsidP="009E23E5">
      <w:r>
        <w:tab/>
      </w:r>
      <w:r w:rsidR="00B4436F">
        <w:t>SIP emergiu em meados de 1990 a partir de duas propostas:</w:t>
      </w:r>
    </w:p>
    <w:p w:rsidR="00B4436F" w:rsidRDefault="00B4436F" w:rsidP="00B4436F">
      <w:pPr>
        <w:pStyle w:val="PargrafodaLista"/>
        <w:numPr>
          <w:ilvl w:val="0"/>
          <w:numId w:val="3"/>
        </w:numPr>
      </w:pPr>
      <w:r>
        <w:t xml:space="preserve">Protocolo de Iniciação de Sessão (SIP) por Mark </w:t>
      </w:r>
      <w:proofErr w:type="spellStart"/>
      <w:r>
        <w:t>Handley</w:t>
      </w:r>
      <w:proofErr w:type="spellEnd"/>
      <w:r>
        <w:t xml:space="preserve"> e </w:t>
      </w:r>
      <w:proofErr w:type="spellStart"/>
      <w:r>
        <w:t>Eve</w:t>
      </w:r>
      <w:proofErr w:type="spellEnd"/>
      <w:r>
        <w:t xml:space="preserve"> </w:t>
      </w:r>
      <w:proofErr w:type="spellStart"/>
      <w:r>
        <w:t>Schooler</w:t>
      </w:r>
      <w:proofErr w:type="spellEnd"/>
      <w:r>
        <w:t>.</w:t>
      </w:r>
    </w:p>
    <w:p w:rsidR="00B4436F" w:rsidRDefault="00B4436F" w:rsidP="00B4436F">
      <w:pPr>
        <w:pStyle w:val="PargrafodaLista"/>
        <w:numPr>
          <w:ilvl w:val="0"/>
          <w:numId w:val="3"/>
        </w:numPr>
      </w:pPr>
      <w:r>
        <w:t>Protocolo de Convite de Conferência Simples (</w:t>
      </w:r>
      <w:proofErr w:type="spellStart"/>
      <w:r w:rsidR="00503B30">
        <w:rPr>
          <w:i/>
        </w:rPr>
        <w:t>Simple</w:t>
      </w:r>
      <w:proofErr w:type="spellEnd"/>
      <w:r w:rsidR="00503B30">
        <w:rPr>
          <w:i/>
        </w:rPr>
        <w:t xml:space="preserve"> </w:t>
      </w:r>
      <w:proofErr w:type="spellStart"/>
      <w:r w:rsidR="00503B30">
        <w:rPr>
          <w:i/>
        </w:rPr>
        <w:t>Conference</w:t>
      </w:r>
      <w:proofErr w:type="spellEnd"/>
      <w:r w:rsidR="00503B30">
        <w:rPr>
          <w:i/>
        </w:rPr>
        <w:t xml:space="preserve"> </w:t>
      </w:r>
      <w:proofErr w:type="spellStart"/>
      <w:r w:rsidR="00503B30">
        <w:rPr>
          <w:i/>
        </w:rPr>
        <w:t>Invitation</w:t>
      </w:r>
      <w:proofErr w:type="spellEnd"/>
      <w:r w:rsidR="00503B30">
        <w:rPr>
          <w:i/>
        </w:rPr>
        <w:t xml:space="preserve"> Protocol - SCIP</w:t>
      </w:r>
      <w:r w:rsidR="00503B30">
        <w:t xml:space="preserve">) por </w:t>
      </w:r>
      <w:proofErr w:type="spellStart"/>
      <w:r w:rsidR="00503B30" w:rsidRPr="00503B30">
        <w:t>Henning</w:t>
      </w:r>
      <w:proofErr w:type="spellEnd"/>
      <w:r w:rsidR="00503B30" w:rsidRPr="00503B30">
        <w:t xml:space="preserve"> </w:t>
      </w:r>
      <w:proofErr w:type="spellStart"/>
      <w:r w:rsidR="00503B30" w:rsidRPr="00503B30">
        <w:t>Schulzrinne</w:t>
      </w:r>
      <w:proofErr w:type="spellEnd"/>
      <w:r w:rsidR="008B0FA1">
        <w:t xml:space="preserve"> que foi submetida à IETF (</w:t>
      </w:r>
      <w:proofErr w:type="spellStart"/>
      <w:r w:rsidR="008B0FA1">
        <w:rPr>
          <w:i/>
        </w:rPr>
        <w:t>International</w:t>
      </w:r>
      <w:proofErr w:type="spellEnd"/>
      <w:r w:rsidR="008B0FA1">
        <w:rPr>
          <w:i/>
        </w:rPr>
        <w:t xml:space="preserve"> </w:t>
      </w:r>
      <w:proofErr w:type="spellStart"/>
      <w:r w:rsidR="008B0FA1">
        <w:rPr>
          <w:i/>
        </w:rPr>
        <w:t>Engineering</w:t>
      </w:r>
      <w:proofErr w:type="spellEnd"/>
      <w:r w:rsidR="008B0FA1">
        <w:rPr>
          <w:i/>
        </w:rPr>
        <w:t xml:space="preserve"> </w:t>
      </w:r>
      <w:proofErr w:type="spellStart"/>
      <w:r w:rsidR="008B0FA1">
        <w:rPr>
          <w:i/>
        </w:rPr>
        <w:t>Task</w:t>
      </w:r>
      <w:proofErr w:type="spellEnd"/>
      <w:r w:rsidR="008B0FA1">
        <w:rPr>
          <w:i/>
        </w:rPr>
        <w:t xml:space="preserve"> Force</w:t>
      </w:r>
      <w:r w:rsidR="008B0FA1">
        <w:t>).</w:t>
      </w:r>
    </w:p>
    <w:p w:rsidR="008B0FA1" w:rsidRDefault="008B0FA1" w:rsidP="008B0FA1">
      <w:r>
        <w:tab/>
        <w:t xml:space="preserve">As duas propostas foram incorporadas na forma de Protocolo de Iniciação de Sessão e foi aprovada como RFC2543 em março de 1999 e o padrão final foi liberado como parte da RFC3261 em 2002 </w:t>
      </w:r>
      <w:sdt>
        <w:sdtPr>
          <w:id w:val="1914897658"/>
          <w:citation/>
        </w:sdtPr>
        <w:sdtContent>
          <w:r>
            <w:fldChar w:fldCharType="begin"/>
          </w:r>
          <w:r>
            <w:instrText xml:space="preserve"> CITATION Baz07 \l 1046 </w:instrText>
          </w:r>
          <w:r>
            <w:fldChar w:fldCharType="separate"/>
          </w:r>
          <w:r>
            <w:rPr>
              <w:noProof/>
            </w:rPr>
            <w:t xml:space="preserve">(BAZOT, HUBER, </w:t>
          </w:r>
          <w:r>
            <w:rPr>
              <w:i/>
              <w:iCs/>
              <w:noProof/>
            </w:rPr>
            <w:t>et al.</w:t>
          </w:r>
          <w:r>
            <w:rPr>
              <w:noProof/>
            </w:rPr>
            <w:t>, 2007)</w:t>
          </w:r>
          <w:r>
            <w:fldChar w:fldCharType="end"/>
          </w:r>
        </w:sdtContent>
      </w:sdt>
      <w:r>
        <w:t>.</w:t>
      </w:r>
    </w:p>
    <w:p w:rsidR="00F42087" w:rsidRDefault="00F42087" w:rsidP="00F42087">
      <w:r>
        <w:tab/>
        <w:t>Nas redes de telecomunicações, há duas categorias de tráfego:</w:t>
      </w:r>
    </w:p>
    <w:p w:rsidR="00F42087" w:rsidRDefault="00F42087" w:rsidP="00F42087">
      <w:pPr>
        <w:pStyle w:val="PargrafodaLista"/>
        <w:numPr>
          <w:ilvl w:val="0"/>
          <w:numId w:val="3"/>
        </w:numPr>
      </w:pPr>
      <w:r>
        <w:t>Tráfego relacionado á sinalização de controle</w:t>
      </w:r>
      <w:r w:rsidR="00C85BE7">
        <w:t>:</w:t>
      </w:r>
      <w:r>
        <w:t xml:space="preserve"> usado para estabelecer, modificar e terminar uma sessão.</w:t>
      </w:r>
    </w:p>
    <w:p w:rsidR="00F42087" w:rsidRDefault="00F42087" w:rsidP="00F42087">
      <w:pPr>
        <w:pStyle w:val="PargrafodaLista"/>
        <w:numPr>
          <w:ilvl w:val="0"/>
          <w:numId w:val="3"/>
        </w:numPr>
      </w:pPr>
      <w:r>
        <w:t>Tráfego de dados</w:t>
      </w:r>
      <w:r w:rsidR="00EA3D32">
        <w:t>:</w:t>
      </w:r>
      <w:r>
        <w:t xml:space="preserve"> </w:t>
      </w:r>
      <w:proofErr w:type="spellStart"/>
      <w:r w:rsidR="00EA3D32">
        <w:rPr>
          <w:i/>
        </w:rPr>
        <w:t>stream</w:t>
      </w:r>
      <w:proofErr w:type="spellEnd"/>
      <w:r w:rsidR="00EA3D32">
        <w:rPr>
          <w:i/>
        </w:rPr>
        <w:t xml:space="preserve"> </w:t>
      </w:r>
      <w:r w:rsidR="00EA3D32">
        <w:t>de áudio ou vídeo</w:t>
      </w:r>
      <w:r>
        <w:t>.</w:t>
      </w:r>
    </w:p>
    <w:p w:rsidR="00951C24" w:rsidRDefault="00951C24" w:rsidP="00951C24">
      <w:r>
        <w:tab/>
        <w:t>A sinalização SIP segue o conceito de sinalização de canal comum qual o caminho usado para o tráfego de sinalização é independente do caminho usado para o tráfego de dados.</w:t>
      </w:r>
    </w:p>
    <w:p w:rsidR="00655239" w:rsidRDefault="00655239" w:rsidP="00951C24"/>
    <w:p w:rsidR="00CF3916" w:rsidRDefault="00CF3916" w:rsidP="00CF3916">
      <w:r>
        <w:lastRenderedPageBreak/>
        <w:tab/>
        <w:t>Algumas outras características do SIP são:</w:t>
      </w:r>
    </w:p>
    <w:p w:rsidR="00F05DAB" w:rsidRDefault="00F05DAB" w:rsidP="00F05DAB">
      <w:pPr>
        <w:pStyle w:val="PargrafodaLista"/>
        <w:numPr>
          <w:ilvl w:val="0"/>
          <w:numId w:val="3"/>
        </w:numPr>
      </w:pPr>
      <w:r>
        <w:t>É um protocolo ponto-a-ponto.</w:t>
      </w:r>
    </w:p>
    <w:p w:rsidR="00F05DAB" w:rsidRDefault="00F05DAB" w:rsidP="00F05DAB">
      <w:pPr>
        <w:pStyle w:val="PargrafodaLista"/>
        <w:numPr>
          <w:ilvl w:val="0"/>
          <w:numId w:val="3"/>
        </w:numPr>
      </w:pPr>
      <w:r>
        <w:t>Tem a disposição de gerar múltiplas respostas a uma simples requisição.</w:t>
      </w:r>
    </w:p>
    <w:p w:rsidR="00F05DAB" w:rsidRDefault="00F05DAB" w:rsidP="00F05DAB">
      <w:pPr>
        <w:pStyle w:val="PargrafodaLista"/>
        <w:numPr>
          <w:ilvl w:val="0"/>
          <w:numId w:val="3"/>
        </w:numPr>
      </w:pPr>
      <w:r>
        <w:t>Usa o Identificador de Recursos Uniforme (</w:t>
      </w:r>
      <w:proofErr w:type="spellStart"/>
      <w:r>
        <w:rPr>
          <w:i/>
        </w:rPr>
        <w:t>Uniform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Resource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Identifier</w:t>
      </w:r>
      <w:proofErr w:type="spellEnd"/>
      <w:r>
        <w:rPr>
          <w:i/>
        </w:rPr>
        <w:t xml:space="preserve"> - URI</w:t>
      </w:r>
      <w:r>
        <w:t>) para identificar participantes e recursos nas sessões.</w:t>
      </w:r>
    </w:p>
    <w:p w:rsidR="00F05DAB" w:rsidRDefault="00F05DAB" w:rsidP="00F05DAB">
      <w:pPr>
        <w:pStyle w:val="PargrafodaLista"/>
        <w:numPr>
          <w:ilvl w:val="0"/>
          <w:numId w:val="3"/>
        </w:numPr>
      </w:pPr>
      <w:r w:rsidRPr="00F05DAB">
        <w:t>Usa procedimentos DNS (</w:t>
      </w:r>
      <w:r w:rsidRPr="00F05DAB">
        <w:rPr>
          <w:i/>
        </w:rPr>
        <w:t xml:space="preserve">Domain </w:t>
      </w:r>
      <w:proofErr w:type="spellStart"/>
      <w:r w:rsidRPr="00F05DAB">
        <w:rPr>
          <w:i/>
        </w:rPr>
        <w:t>Name</w:t>
      </w:r>
      <w:proofErr w:type="spellEnd"/>
      <w:r w:rsidRPr="00F05DAB">
        <w:rPr>
          <w:i/>
        </w:rPr>
        <w:t xml:space="preserve"> System</w:t>
      </w:r>
      <w:r w:rsidRPr="00F05DAB">
        <w:t>) para resolver</w:t>
      </w:r>
      <w:r>
        <w:t xml:space="preserve"> SIP URI no endereço IP, porta e protocolo de transporte.</w:t>
      </w:r>
    </w:p>
    <w:p w:rsidR="00F05DAB" w:rsidRDefault="00F05DAB" w:rsidP="00F05DAB">
      <w:pPr>
        <w:pStyle w:val="PargrafodaLista"/>
        <w:numPr>
          <w:ilvl w:val="0"/>
          <w:numId w:val="3"/>
        </w:numPr>
      </w:pPr>
      <w:r>
        <w:t xml:space="preserve">Para serviços como o </w:t>
      </w:r>
      <w:proofErr w:type="gramStart"/>
      <w:r>
        <w:t>VoIP</w:t>
      </w:r>
      <w:proofErr w:type="gramEnd"/>
      <w:r>
        <w:t xml:space="preserve"> (</w:t>
      </w:r>
      <w:proofErr w:type="spellStart"/>
      <w:r>
        <w:rPr>
          <w:i/>
        </w:rPr>
        <w:t>Voice</w:t>
      </w:r>
      <w:proofErr w:type="spellEnd"/>
      <w:r>
        <w:rPr>
          <w:i/>
        </w:rPr>
        <w:t xml:space="preserve"> over Internet Protocol</w:t>
      </w:r>
      <w:r>
        <w:t>), o SIP trabalha com um número de protocolos:</w:t>
      </w:r>
    </w:p>
    <w:p w:rsidR="00F05DAB" w:rsidRDefault="00F05DAB" w:rsidP="00F05DAB">
      <w:pPr>
        <w:pStyle w:val="PargrafodaLista"/>
        <w:numPr>
          <w:ilvl w:val="1"/>
          <w:numId w:val="3"/>
        </w:numPr>
      </w:pPr>
      <w:r>
        <w:t>Protocolo de Descrição de Sessão (</w:t>
      </w:r>
      <w:proofErr w:type="spellStart"/>
      <w:r>
        <w:rPr>
          <w:i/>
        </w:rPr>
        <w:t>Session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Description</w:t>
      </w:r>
      <w:proofErr w:type="spellEnd"/>
      <w:r>
        <w:rPr>
          <w:i/>
        </w:rPr>
        <w:t xml:space="preserve"> Protocol - SDP</w:t>
      </w:r>
      <w:r>
        <w:t>): define as características e parâmetros das sessões de multimídia.</w:t>
      </w:r>
    </w:p>
    <w:p w:rsidR="00F05DAB" w:rsidRDefault="00DE4344" w:rsidP="00F05DAB">
      <w:pPr>
        <w:pStyle w:val="PargrafodaLista"/>
        <w:numPr>
          <w:ilvl w:val="1"/>
          <w:numId w:val="3"/>
        </w:numPr>
      </w:pPr>
      <w:r>
        <w:t>Protocolo de Transporte de Tempo Real (</w:t>
      </w:r>
      <w:proofErr w:type="gramStart"/>
      <w:r>
        <w:rPr>
          <w:i/>
        </w:rPr>
        <w:t>Real</w:t>
      </w:r>
      <w:proofErr w:type="gramEnd"/>
      <w:r>
        <w:rPr>
          <w:i/>
        </w:rPr>
        <w:t xml:space="preserve">-time </w:t>
      </w:r>
      <w:proofErr w:type="spellStart"/>
      <w:r>
        <w:rPr>
          <w:i/>
        </w:rPr>
        <w:t>Transport</w:t>
      </w:r>
      <w:proofErr w:type="spellEnd"/>
      <w:r>
        <w:rPr>
          <w:i/>
        </w:rPr>
        <w:t xml:space="preserve"> Protocol - RTP</w:t>
      </w:r>
      <w:r>
        <w:t>): define um formato de pacotes padronizados para entrega de áudio e vídeo sobre a internet.</w:t>
      </w:r>
    </w:p>
    <w:p w:rsidR="00DE4344" w:rsidRPr="00F05DAB" w:rsidRDefault="00DE4344" w:rsidP="00F05DAB">
      <w:pPr>
        <w:pStyle w:val="PargrafodaLista"/>
        <w:numPr>
          <w:ilvl w:val="1"/>
          <w:numId w:val="3"/>
        </w:numPr>
      </w:pPr>
      <w:r>
        <w:t>Protocolo de Controle de Transporte de Tempo Real (</w:t>
      </w:r>
      <w:proofErr w:type="gramStart"/>
      <w:r>
        <w:rPr>
          <w:i/>
        </w:rPr>
        <w:t>Real</w:t>
      </w:r>
      <w:proofErr w:type="gramEnd"/>
      <w:r>
        <w:rPr>
          <w:i/>
        </w:rPr>
        <w:t xml:space="preserve">-time </w:t>
      </w:r>
      <w:proofErr w:type="spellStart"/>
      <w:r>
        <w:rPr>
          <w:i/>
        </w:rPr>
        <w:t>Transport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Control</w:t>
      </w:r>
      <w:proofErr w:type="spellEnd"/>
      <w:r>
        <w:rPr>
          <w:i/>
        </w:rPr>
        <w:t xml:space="preserve"> Protocol - RTCP</w:t>
      </w:r>
      <w:r>
        <w:t>): fornece informações de controle sobre a qualidade do fluxo de dados RTP.</w:t>
      </w:r>
    </w:p>
    <w:p w:rsidR="000040B1" w:rsidRPr="00F05DAB" w:rsidRDefault="000040B1" w:rsidP="008B0FA1"/>
    <w:p w:rsidR="009E23E5" w:rsidRPr="00F05DAB" w:rsidRDefault="008B640A" w:rsidP="008B640A">
      <w:r>
        <w:tab/>
        <w:t xml:space="preserve">A </w:t>
      </w:r>
      <w:r>
        <w:fldChar w:fldCharType="begin"/>
      </w:r>
      <w:r>
        <w:instrText xml:space="preserve"> REF _Ref278317030 \h </w:instrText>
      </w:r>
      <w:r>
        <w:fldChar w:fldCharType="separate"/>
      </w:r>
      <w:r>
        <w:t xml:space="preserve">Figura </w:t>
      </w:r>
      <w:r>
        <w:rPr>
          <w:noProof/>
        </w:rPr>
        <w:t>10</w:t>
      </w:r>
      <w:r>
        <w:fldChar w:fldCharType="end"/>
      </w:r>
      <w:r>
        <w:t xml:space="preserve"> ilustra a pilha de comunicação SIP.</w:t>
      </w:r>
    </w:p>
    <w:p w:rsidR="00703496" w:rsidRDefault="00703496" w:rsidP="00703496">
      <w:pPr>
        <w:keepNext/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341DEA15" wp14:editId="7AAA03DD">
            <wp:extent cx="5133975" cy="4238625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975" cy="423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3496" w:rsidRDefault="00703496" w:rsidP="00703496">
      <w:pPr>
        <w:pStyle w:val="Legenda"/>
      </w:pPr>
      <w:bookmarkStart w:id="46" w:name="_Ref278317030"/>
      <w:bookmarkStart w:id="47" w:name="_Toc278322611"/>
      <w:r>
        <w:t xml:space="preserve">Figura </w:t>
      </w:r>
      <w:fldSimple w:instr=" SEQ Figura \* ARABIC ">
        <w:r w:rsidR="00105C74">
          <w:rPr>
            <w:noProof/>
          </w:rPr>
          <w:t>10</w:t>
        </w:r>
      </w:fldSimple>
      <w:bookmarkEnd w:id="46"/>
      <w:r>
        <w:t xml:space="preserve"> - A pilha de comunicação SIP.</w:t>
      </w:r>
      <w:bookmarkEnd w:id="47"/>
    </w:p>
    <w:p w:rsidR="00D2316B" w:rsidRDefault="00703496" w:rsidP="00D2316B">
      <w:pPr>
        <w:pStyle w:val="Legenda"/>
      </w:pPr>
      <w:r>
        <w:t xml:space="preserve">Fonte: </w:t>
      </w:r>
      <w:sdt>
        <w:sdtPr>
          <w:id w:val="-1773157702"/>
          <w:citation/>
        </w:sdtPr>
        <w:sdtContent>
          <w:r>
            <w:fldChar w:fldCharType="begin"/>
          </w:r>
          <w:r>
            <w:instrText xml:space="preserve"> CITATION Baz07 \l 1046 </w:instrText>
          </w:r>
          <w:r>
            <w:fldChar w:fldCharType="separate"/>
          </w:r>
          <w:r>
            <w:rPr>
              <w:noProof/>
            </w:rPr>
            <w:t xml:space="preserve">(BAZOT, HUBER, </w:t>
          </w:r>
          <w:r>
            <w:rPr>
              <w:i/>
              <w:iCs/>
              <w:noProof/>
            </w:rPr>
            <w:t>et al.</w:t>
          </w:r>
          <w:r>
            <w:rPr>
              <w:noProof/>
            </w:rPr>
            <w:t>, 2007)</w:t>
          </w:r>
          <w:r>
            <w:fldChar w:fldCharType="end"/>
          </w:r>
        </w:sdtContent>
      </w:sdt>
      <w:r>
        <w:t>.</w:t>
      </w:r>
    </w:p>
    <w:p w:rsidR="0056119C" w:rsidRPr="0056119C" w:rsidRDefault="0056119C" w:rsidP="0056119C"/>
    <w:p w:rsidR="00D2316B" w:rsidRDefault="001F788D" w:rsidP="001F788D">
      <w:pPr>
        <w:pStyle w:val="Ttulo2"/>
        <w:numPr>
          <w:ilvl w:val="1"/>
          <w:numId w:val="1"/>
        </w:numPr>
      </w:pPr>
      <w:bookmarkStart w:id="48" w:name="_Toc278322647"/>
      <w:r>
        <w:t>Os Componentes do SIP</w:t>
      </w:r>
      <w:bookmarkEnd w:id="48"/>
    </w:p>
    <w:p w:rsidR="001F788D" w:rsidRDefault="001F788D" w:rsidP="001F788D"/>
    <w:p w:rsidR="0056119C" w:rsidRDefault="007850E8" w:rsidP="007850E8">
      <w:r>
        <w:tab/>
        <w:t>A arquitetura do SIP é definida pelos elementos funcionais abaixo:</w:t>
      </w:r>
    </w:p>
    <w:p w:rsidR="007850E8" w:rsidRDefault="00260CAB" w:rsidP="007850E8">
      <w:pPr>
        <w:pStyle w:val="PargrafodaLista"/>
        <w:numPr>
          <w:ilvl w:val="0"/>
          <w:numId w:val="3"/>
        </w:numPr>
      </w:pPr>
      <w:proofErr w:type="spellStart"/>
      <w:r>
        <w:rPr>
          <w:i/>
        </w:rPr>
        <w:t>User</w:t>
      </w:r>
      <w:proofErr w:type="spellEnd"/>
      <w:r>
        <w:rPr>
          <w:i/>
        </w:rPr>
        <w:t xml:space="preserve"> Agent </w:t>
      </w:r>
      <w:r>
        <w:t>(UA): é um dispositivo final que pode originar ou receber chamadas SIP.</w:t>
      </w:r>
    </w:p>
    <w:p w:rsidR="00D7186C" w:rsidRDefault="00D7186C" w:rsidP="007850E8">
      <w:pPr>
        <w:pStyle w:val="PargrafodaLista"/>
        <w:numPr>
          <w:ilvl w:val="0"/>
          <w:numId w:val="3"/>
        </w:numPr>
      </w:pPr>
      <w:proofErr w:type="spellStart"/>
      <w:r>
        <w:rPr>
          <w:i/>
        </w:rPr>
        <w:t>User</w:t>
      </w:r>
      <w:proofErr w:type="spellEnd"/>
      <w:r>
        <w:rPr>
          <w:i/>
        </w:rPr>
        <w:t xml:space="preserve"> Agent </w:t>
      </w:r>
      <w:proofErr w:type="spellStart"/>
      <w:r>
        <w:rPr>
          <w:i/>
        </w:rPr>
        <w:t>Client</w:t>
      </w:r>
      <w:proofErr w:type="spellEnd"/>
      <w:r>
        <w:rPr>
          <w:i/>
        </w:rPr>
        <w:t xml:space="preserve"> </w:t>
      </w:r>
      <w:r>
        <w:t>(UAC): entidade lógica que envia requisições ou recebe respostas.</w:t>
      </w:r>
    </w:p>
    <w:p w:rsidR="00260CAB" w:rsidRDefault="00260CAB" w:rsidP="007850E8">
      <w:pPr>
        <w:pStyle w:val="PargrafodaLista"/>
        <w:numPr>
          <w:ilvl w:val="0"/>
          <w:numId w:val="3"/>
        </w:numPr>
      </w:pPr>
      <w:proofErr w:type="spellStart"/>
      <w:r>
        <w:rPr>
          <w:i/>
        </w:rPr>
        <w:t>User</w:t>
      </w:r>
      <w:proofErr w:type="spellEnd"/>
      <w:r>
        <w:rPr>
          <w:i/>
        </w:rPr>
        <w:t xml:space="preserve"> Agent Server</w:t>
      </w:r>
      <w:r w:rsidR="00D7186C">
        <w:rPr>
          <w:i/>
        </w:rPr>
        <w:t xml:space="preserve"> </w:t>
      </w:r>
      <w:r w:rsidR="00D7186C">
        <w:t>(UAS)</w:t>
      </w:r>
      <w:r>
        <w:t xml:space="preserve">: </w:t>
      </w:r>
      <w:r w:rsidR="00D7186C">
        <w:t xml:space="preserve">entidade lógica que recebe requisições ou envia respostas. </w:t>
      </w:r>
    </w:p>
    <w:p w:rsidR="009104EC" w:rsidRPr="009104EC" w:rsidRDefault="009104EC" w:rsidP="007850E8">
      <w:pPr>
        <w:pStyle w:val="PargrafodaLista"/>
        <w:numPr>
          <w:ilvl w:val="0"/>
          <w:numId w:val="3"/>
        </w:numPr>
      </w:pPr>
      <w:r w:rsidRPr="009104EC">
        <w:rPr>
          <w:i/>
        </w:rPr>
        <w:t>Back-</w:t>
      </w:r>
      <w:proofErr w:type="spellStart"/>
      <w:r w:rsidRPr="009104EC">
        <w:rPr>
          <w:i/>
        </w:rPr>
        <w:t>to</w:t>
      </w:r>
      <w:proofErr w:type="spellEnd"/>
      <w:r w:rsidRPr="009104EC">
        <w:rPr>
          <w:i/>
        </w:rPr>
        <w:t xml:space="preserve">-Back UA </w:t>
      </w:r>
      <w:r w:rsidRPr="009104EC">
        <w:t>(B2BUA): entidade que atua tanto como UAC quanto UAS.</w:t>
      </w:r>
    </w:p>
    <w:p w:rsidR="009104EC" w:rsidRDefault="009104EC" w:rsidP="007850E8">
      <w:pPr>
        <w:pStyle w:val="PargrafodaLista"/>
        <w:numPr>
          <w:ilvl w:val="0"/>
          <w:numId w:val="3"/>
        </w:numPr>
      </w:pPr>
      <w:r>
        <w:rPr>
          <w:i/>
        </w:rPr>
        <w:lastRenderedPageBreak/>
        <w:t xml:space="preserve">Proxy Server: </w:t>
      </w:r>
      <w:r>
        <w:t xml:space="preserve">é </w:t>
      </w:r>
      <w:r w:rsidR="004E7839">
        <w:t>a componente chave</w:t>
      </w:r>
      <w:r>
        <w:t xml:space="preserve"> da estrutura do SIP. Ele trabalha como um servidor de roteamento, similar ao servidor </w:t>
      </w:r>
      <w:r w:rsidR="00392008" w:rsidRPr="009104EC">
        <w:rPr>
          <w:i/>
        </w:rPr>
        <w:t>Proxy</w:t>
      </w:r>
      <w:r>
        <w:t xml:space="preserve"> </w:t>
      </w:r>
      <w:r>
        <w:rPr>
          <w:i/>
        </w:rPr>
        <w:t>Web.</w:t>
      </w:r>
    </w:p>
    <w:p w:rsidR="00040D33" w:rsidRDefault="00040D33" w:rsidP="007850E8">
      <w:pPr>
        <w:pStyle w:val="PargrafodaLista"/>
        <w:numPr>
          <w:ilvl w:val="0"/>
          <w:numId w:val="3"/>
        </w:numPr>
      </w:pPr>
      <w:r>
        <w:rPr>
          <w:i/>
        </w:rPr>
        <w:t xml:space="preserve">Registrar: </w:t>
      </w:r>
      <w:r>
        <w:t xml:space="preserve">é o repositório de informações dos </w:t>
      </w:r>
      <w:proofErr w:type="spellStart"/>
      <w:r>
        <w:t>UAs</w:t>
      </w:r>
      <w:proofErr w:type="spellEnd"/>
      <w:r>
        <w:t>.</w:t>
      </w:r>
    </w:p>
    <w:p w:rsidR="00040D33" w:rsidRPr="009104EC" w:rsidRDefault="00040D33" w:rsidP="007850E8">
      <w:pPr>
        <w:pStyle w:val="PargrafodaLista"/>
        <w:numPr>
          <w:ilvl w:val="0"/>
          <w:numId w:val="3"/>
        </w:numPr>
      </w:pPr>
      <w:proofErr w:type="spellStart"/>
      <w:r>
        <w:rPr>
          <w:i/>
        </w:rPr>
        <w:t>Redirect</w:t>
      </w:r>
      <w:proofErr w:type="spellEnd"/>
      <w:r>
        <w:rPr>
          <w:i/>
        </w:rPr>
        <w:t xml:space="preserve"> Server:</w:t>
      </w:r>
      <w:r>
        <w:t xml:space="preserve"> é o servidor de redirecionamento do SIP. Ele mapeia um endereço de destino, na mensagem SIP, para um ou mais endereços e retorna uma nova lista de endereços para o originador de requisição SIP.</w:t>
      </w:r>
    </w:p>
    <w:p w:rsidR="001F788D" w:rsidRDefault="001F788D" w:rsidP="001F788D"/>
    <w:p w:rsidR="005874AE" w:rsidRDefault="005874AE" w:rsidP="005874AE">
      <w:pPr>
        <w:pStyle w:val="Ttulo2"/>
        <w:numPr>
          <w:ilvl w:val="1"/>
          <w:numId w:val="1"/>
        </w:numPr>
      </w:pPr>
      <w:bookmarkStart w:id="49" w:name="_Toc278322648"/>
      <w:r>
        <w:t>Mensagens SIP</w:t>
      </w:r>
      <w:bookmarkEnd w:id="49"/>
    </w:p>
    <w:p w:rsidR="005874AE" w:rsidRDefault="005874AE" w:rsidP="005874AE"/>
    <w:p w:rsidR="005874AE" w:rsidRPr="005874AE" w:rsidRDefault="00B967BD" w:rsidP="00B967BD">
      <w:r>
        <w:tab/>
        <w:t xml:space="preserve">No SIP </w:t>
      </w:r>
      <w:r w:rsidR="00BF3417">
        <w:t>existem</w:t>
      </w:r>
      <w:r>
        <w:t xml:space="preserve"> dois tipos de mensagens: requisição e resposta.</w:t>
      </w:r>
      <w:r w:rsidR="00BF3417">
        <w:t xml:space="preserve"> Elas compartilham um formato de mensagem comum que consiste de uma linha de partida (</w:t>
      </w:r>
      <w:r w:rsidR="00BF3417">
        <w:rPr>
          <w:i/>
        </w:rPr>
        <w:t>start-line</w:t>
      </w:r>
      <w:r w:rsidR="00BF3417">
        <w:t xml:space="preserve">), um ou mais campos de cabeçalho, uma linha vazia indicando o fim do campo de cabeçalhos e um campo de corpo de mensagem opcional. Essa estrutura é ilustrada na </w:t>
      </w:r>
      <w:r w:rsidR="00BF3417">
        <w:fldChar w:fldCharType="begin"/>
      </w:r>
      <w:r w:rsidR="00BF3417">
        <w:instrText xml:space="preserve"> REF _Ref278319118 \h </w:instrText>
      </w:r>
      <w:r w:rsidR="00BF3417">
        <w:fldChar w:fldCharType="separate"/>
      </w:r>
      <w:r w:rsidR="00BF3417">
        <w:t xml:space="preserve">Figura </w:t>
      </w:r>
      <w:r w:rsidR="00BF3417">
        <w:rPr>
          <w:noProof/>
        </w:rPr>
        <w:t>11</w:t>
      </w:r>
      <w:r w:rsidR="00BF3417">
        <w:fldChar w:fldCharType="end"/>
      </w:r>
      <w:r w:rsidR="00BF3417">
        <w:t xml:space="preserve"> abaixo:</w:t>
      </w:r>
    </w:p>
    <w:p w:rsidR="00F93240" w:rsidRDefault="00F93240" w:rsidP="00F93240">
      <w:pPr>
        <w:keepNext/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492DD492" wp14:editId="7E40BC07">
            <wp:extent cx="4600575" cy="4686300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0575" cy="468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3240" w:rsidRDefault="00F93240" w:rsidP="00F93240">
      <w:pPr>
        <w:pStyle w:val="Legenda"/>
      </w:pPr>
      <w:bookmarkStart w:id="50" w:name="_Ref278319118"/>
      <w:bookmarkStart w:id="51" w:name="_Toc278322612"/>
      <w:r>
        <w:t xml:space="preserve">Figura </w:t>
      </w:r>
      <w:fldSimple w:instr=" SEQ Figura \* ARABIC ">
        <w:r w:rsidR="00105C74">
          <w:rPr>
            <w:noProof/>
          </w:rPr>
          <w:t>11</w:t>
        </w:r>
      </w:fldSimple>
      <w:bookmarkEnd w:id="50"/>
      <w:r>
        <w:t xml:space="preserve"> - Estrutura das mensagens SIP.</w:t>
      </w:r>
      <w:bookmarkEnd w:id="51"/>
    </w:p>
    <w:p w:rsidR="00F93240" w:rsidRDefault="00F93240" w:rsidP="00F93240">
      <w:pPr>
        <w:pStyle w:val="Legenda"/>
      </w:pPr>
      <w:r>
        <w:t xml:space="preserve">Fonte: </w:t>
      </w:r>
      <w:sdt>
        <w:sdtPr>
          <w:id w:val="-1921867828"/>
          <w:citation/>
        </w:sdtPr>
        <w:sdtContent>
          <w:r>
            <w:fldChar w:fldCharType="begin"/>
          </w:r>
          <w:r>
            <w:instrText xml:space="preserve"> CITATION Baz07 \l 1046 </w:instrText>
          </w:r>
          <w:r>
            <w:fldChar w:fldCharType="separate"/>
          </w:r>
          <w:r>
            <w:rPr>
              <w:noProof/>
            </w:rPr>
            <w:t xml:space="preserve">(BAZOT, HUBER, </w:t>
          </w:r>
          <w:r>
            <w:rPr>
              <w:i/>
              <w:iCs/>
              <w:noProof/>
            </w:rPr>
            <w:t>et al.</w:t>
          </w:r>
          <w:r>
            <w:rPr>
              <w:noProof/>
            </w:rPr>
            <w:t>, 2007)</w:t>
          </w:r>
          <w:r>
            <w:fldChar w:fldCharType="end"/>
          </w:r>
        </w:sdtContent>
      </w:sdt>
      <w:r>
        <w:t>.</w:t>
      </w:r>
    </w:p>
    <w:p w:rsidR="00E87890" w:rsidRDefault="00E87890" w:rsidP="00E87890"/>
    <w:p w:rsidR="003E67DA" w:rsidRDefault="003E67DA" w:rsidP="003E67DA">
      <w:r>
        <w:tab/>
        <w:t>O cabeçalho SIP consiste de campos com par nome / valor, onde alguns campos são opcionais e outros mandatórios para cada mensagem SIP.</w:t>
      </w:r>
      <w:r w:rsidR="00972CF6">
        <w:t xml:space="preserve"> A </w:t>
      </w:r>
      <w:r w:rsidR="00972CF6">
        <w:fldChar w:fldCharType="begin"/>
      </w:r>
      <w:r w:rsidR="00972CF6">
        <w:instrText xml:space="preserve"> REF _Ref278321503 \h </w:instrText>
      </w:r>
      <w:r w:rsidR="00972CF6">
        <w:fldChar w:fldCharType="separate"/>
      </w:r>
      <w:r w:rsidR="00972CF6">
        <w:t xml:space="preserve">Tabela </w:t>
      </w:r>
      <w:r w:rsidR="00972CF6">
        <w:rPr>
          <w:noProof/>
        </w:rPr>
        <w:t>2</w:t>
      </w:r>
      <w:r w:rsidR="00972CF6">
        <w:fldChar w:fldCharType="end"/>
      </w:r>
      <w:r w:rsidR="00972CF6">
        <w:t xml:space="preserve"> apresenta uma descrição dos campos mandatórios do cabeçalho.</w:t>
      </w:r>
    </w:p>
    <w:p w:rsidR="000C2ABA" w:rsidRDefault="000C2ABA" w:rsidP="003E67DA"/>
    <w:p w:rsidR="000C2ABA" w:rsidRDefault="000C2ABA" w:rsidP="000C2ABA">
      <w:pPr>
        <w:pStyle w:val="Legenda"/>
        <w:keepNext/>
      </w:pPr>
      <w:bookmarkStart w:id="52" w:name="_Ref278321503"/>
      <w:bookmarkStart w:id="53" w:name="_Toc278322597"/>
      <w:r>
        <w:t xml:space="preserve">Tabela </w:t>
      </w:r>
      <w:fldSimple w:instr=" SEQ Tabela \* ARABIC ">
        <w:r>
          <w:rPr>
            <w:noProof/>
          </w:rPr>
          <w:t>2</w:t>
        </w:r>
      </w:fldSimple>
      <w:bookmarkEnd w:id="52"/>
      <w:r>
        <w:t xml:space="preserve"> - Campos mandatórios do cabeçalho das mensagens SIP.</w:t>
      </w:r>
      <w:bookmarkEnd w:id="53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660"/>
        <w:gridCol w:w="5984"/>
      </w:tblGrid>
      <w:tr w:rsidR="003E67DA" w:rsidTr="000C2ABA">
        <w:tc>
          <w:tcPr>
            <w:tcW w:w="2660" w:type="dxa"/>
            <w:vAlign w:val="center"/>
          </w:tcPr>
          <w:p w:rsidR="003E67DA" w:rsidRPr="000C2ABA" w:rsidRDefault="000C2ABA" w:rsidP="003E67DA">
            <w:pPr>
              <w:jc w:val="center"/>
              <w:rPr>
                <w:b/>
              </w:rPr>
            </w:pPr>
            <w:r>
              <w:rPr>
                <w:b/>
              </w:rPr>
              <w:t>Nome do campo</w:t>
            </w:r>
          </w:p>
        </w:tc>
        <w:tc>
          <w:tcPr>
            <w:tcW w:w="5984" w:type="dxa"/>
            <w:vAlign w:val="center"/>
          </w:tcPr>
          <w:p w:rsidR="003E67DA" w:rsidRPr="000C2ABA" w:rsidRDefault="000C2ABA" w:rsidP="003E67DA">
            <w:pPr>
              <w:jc w:val="center"/>
              <w:rPr>
                <w:b/>
              </w:rPr>
            </w:pPr>
            <w:r>
              <w:rPr>
                <w:b/>
              </w:rPr>
              <w:t>Descrição</w:t>
            </w:r>
          </w:p>
        </w:tc>
      </w:tr>
      <w:tr w:rsidR="000C2ABA" w:rsidTr="000C2ABA">
        <w:tc>
          <w:tcPr>
            <w:tcW w:w="2660" w:type="dxa"/>
            <w:vAlign w:val="center"/>
          </w:tcPr>
          <w:p w:rsidR="000C2ABA" w:rsidRPr="000C2ABA" w:rsidRDefault="000C2ABA" w:rsidP="000C2ABA">
            <w:pPr>
              <w:jc w:val="left"/>
            </w:pPr>
            <w:proofErr w:type="spellStart"/>
            <w:r>
              <w:t>To</w:t>
            </w:r>
            <w:proofErr w:type="spellEnd"/>
          </w:p>
        </w:tc>
        <w:tc>
          <w:tcPr>
            <w:tcW w:w="5984" w:type="dxa"/>
            <w:vAlign w:val="center"/>
          </w:tcPr>
          <w:p w:rsidR="000C2ABA" w:rsidRPr="000C2ABA" w:rsidRDefault="000C2ABA" w:rsidP="0021510E">
            <w:r>
              <w:t>O endereço de destino da requisição SIP.</w:t>
            </w:r>
          </w:p>
        </w:tc>
      </w:tr>
      <w:tr w:rsidR="000C2ABA" w:rsidTr="000C2ABA">
        <w:tc>
          <w:tcPr>
            <w:tcW w:w="2660" w:type="dxa"/>
            <w:vAlign w:val="center"/>
          </w:tcPr>
          <w:p w:rsidR="000C2ABA" w:rsidRDefault="000C2ABA" w:rsidP="000C2ABA">
            <w:pPr>
              <w:jc w:val="left"/>
            </w:pPr>
            <w:proofErr w:type="spellStart"/>
            <w:r>
              <w:t>From</w:t>
            </w:r>
            <w:proofErr w:type="spellEnd"/>
          </w:p>
        </w:tc>
        <w:tc>
          <w:tcPr>
            <w:tcW w:w="5984" w:type="dxa"/>
            <w:vAlign w:val="center"/>
          </w:tcPr>
          <w:p w:rsidR="000C2ABA" w:rsidRDefault="000C2ABA" w:rsidP="0021510E">
            <w:r>
              <w:t>Indica o originador da requisição.</w:t>
            </w:r>
          </w:p>
        </w:tc>
      </w:tr>
      <w:tr w:rsidR="000C2ABA" w:rsidTr="000C2ABA">
        <w:tc>
          <w:tcPr>
            <w:tcW w:w="2660" w:type="dxa"/>
            <w:vAlign w:val="center"/>
          </w:tcPr>
          <w:p w:rsidR="000C2ABA" w:rsidRDefault="000C2ABA" w:rsidP="000C2ABA">
            <w:pPr>
              <w:jc w:val="left"/>
            </w:pPr>
            <w:proofErr w:type="spellStart"/>
            <w:proofErr w:type="gramStart"/>
            <w:r>
              <w:t>CSeq</w:t>
            </w:r>
            <w:proofErr w:type="spellEnd"/>
            <w:proofErr w:type="gramEnd"/>
          </w:p>
        </w:tc>
        <w:tc>
          <w:tcPr>
            <w:tcW w:w="5984" w:type="dxa"/>
            <w:vAlign w:val="center"/>
          </w:tcPr>
          <w:p w:rsidR="000C2ABA" w:rsidRDefault="000C2ABA" w:rsidP="0021510E">
            <w:r>
              <w:t xml:space="preserve">A sequência de comando que garante que as mensagens são tratadas em ordem </w:t>
            </w:r>
            <w:r w:rsidR="0021510E">
              <w:t>que são geradas.</w:t>
            </w:r>
          </w:p>
        </w:tc>
      </w:tr>
      <w:tr w:rsidR="0021510E" w:rsidTr="000C2ABA">
        <w:tc>
          <w:tcPr>
            <w:tcW w:w="2660" w:type="dxa"/>
            <w:vAlign w:val="center"/>
          </w:tcPr>
          <w:p w:rsidR="0021510E" w:rsidRDefault="0021510E" w:rsidP="000C2ABA">
            <w:pPr>
              <w:jc w:val="left"/>
            </w:pPr>
            <w:proofErr w:type="spellStart"/>
            <w:r>
              <w:t>Call</w:t>
            </w:r>
            <w:proofErr w:type="spellEnd"/>
            <w:r>
              <w:t>-ID</w:t>
            </w:r>
          </w:p>
        </w:tc>
        <w:tc>
          <w:tcPr>
            <w:tcW w:w="5984" w:type="dxa"/>
            <w:vAlign w:val="center"/>
          </w:tcPr>
          <w:p w:rsidR="0021510E" w:rsidRPr="0021510E" w:rsidRDefault="0021510E" w:rsidP="0021510E">
            <w:r>
              <w:t xml:space="preserve">Uma </w:t>
            </w:r>
            <w:proofErr w:type="spellStart"/>
            <w:r>
              <w:rPr>
                <w:i/>
              </w:rPr>
              <w:t>string</w:t>
            </w:r>
            <w:proofErr w:type="spellEnd"/>
            <w:r>
              <w:t xml:space="preserve"> única que identifica a sessão SIP.</w:t>
            </w:r>
          </w:p>
        </w:tc>
      </w:tr>
      <w:tr w:rsidR="0021510E" w:rsidTr="000C2ABA">
        <w:tc>
          <w:tcPr>
            <w:tcW w:w="2660" w:type="dxa"/>
            <w:vAlign w:val="center"/>
          </w:tcPr>
          <w:p w:rsidR="0021510E" w:rsidRDefault="0021510E" w:rsidP="000C2ABA">
            <w:pPr>
              <w:jc w:val="left"/>
            </w:pPr>
            <w:r>
              <w:lastRenderedPageBreak/>
              <w:t>Via</w:t>
            </w:r>
          </w:p>
        </w:tc>
        <w:tc>
          <w:tcPr>
            <w:tcW w:w="5984" w:type="dxa"/>
            <w:vAlign w:val="center"/>
          </w:tcPr>
          <w:p w:rsidR="0021510E" w:rsidRDefault="0021510E" w:rsidP="0021510E">
            <w:r>
              <w:t>Contém informação sobre o dispositivo SIP.</w:t>
            </w:r>
          </w:p>
        </w:tc>
      </w:tr>
      <w:tr w:rsidR="0021510E" w:rsidTr="000C2ABA">
        <w:tc>
          <w:tcPr>
            <w:tcW w:w="2660" w:type="dxa"/>
            <w:vAlign w:val="center"/>
          </w:tcPr>
          <w:p w:rsidR="0021510E" w:rsidRDefault="0021510E" w:rsidP="000C2ABA">
            <w:pPr>
              <w:jc w:val="left"/>
            </w:pPr>
            <w:proofErr w:type="spellStart"/>
            <w:r>
              <w:t>Contact</w:t>
            </w:r>
            <w:proofErr w:type="spellEnd"/>
          </w:p>
        </w:tc>
        <w:tc>
          <w:tcPr>
            <w:tcW w:w="5984" w:type="dxa"/>
            <w:vAlign w:val="center"/>
          </w:tcPr>
          <w:p w:rsidR="0021510E" w:rsidRDefault="0021510E" w:rsidP="0021510E">
            <w:r>
              <w:t>Contém o local atual do receptor.</w:t>
            </w:r>
          </w:p>
        </w:tc>
      </w:tr>
    </w:tbl>
    <w:p w:rsidR="003E67DA" w:rsidRDefault="000C2ABA" w:rsidP="000C2ABA">
      <w:pPr>
        <w:pStyle w:val="Legenda"/>
        <w:jc w:val="left"/>
      </w:pPr>
      <w:r>
        <w:t xml:space="preserve">Fonte: </w:t>
      </w:r>
      <w:sdt>
        <w:sdtPr>
          <w:id w:val="155807346"/>
          <w:citation/>
        </w:sdtPr>
        <w:sdtContent>
          <w:r>
            <w:fldChar w:fldCharType="begin"/>
          </w:r>
          <w:r>
            <w:instrText xml:space="preserve"> CITATION Baz07 \l 1046 </w:instrText>
          </w:r>
          <w:r>
            <w:fldChar w:fldCharType="separate"/>
          </w:r>
          <w:r>
            <w:rPr>
              <w:noProof/>
            </w:rPr>
            <w:t xml:space="preserve">(BAZOT, HUBER, </w:t>
          </w:r>
          <w:r>
            <w:rPr>
              <w:i/>
              <w:iCs/>
              <w:noProof/>
            </w:rPr>
            <w:t>et al.</w:t>
          </w:r>
          <w:r>
            <w:rPr>
              <w:noProof/>
            </w:rPr>
            <w:t>, 2007)</w:t>
          </w:r>
          <w:r>
            <w:fldChar w:fldCharType="end"/>
          </w:r>
        </w:sdtContent>
      </w:sdt>
      <w:r>
        <w:t>.</w:t>
      </w:r>
    </w:p>
    <w:p w:rsidR="00783604" w:rsidRDefault="00783604" w:rsidP="00783604"/>
    <w:p w:rsidR="00783604" w:rsidRDefault="00783604" w:rsidP="00783604">
      <w:pPr>
        <w:pStyle w:val="Ttulo3"/>
        <w:numPr>
          <w:ilvl w:val="2"/>
          <w:numId w:val="1"/>
        </w:numPr>
      </w:pPr>
      <w:bookmarkStart w:id="54" w:name="_Toc278322649"/>
      <w:r>
        <w:t>Requisições SIP.</w:t>
      </w:r>
      <w:bookmarkEnd w:id="54"/>
    </w:p>
    <w:p w:rsidR="00783604" w:rsidRDefault="00783604" w:rsidP="00783604"/>
    <w:p w:rsidR="00783604" w:rsidRDefault="00FD67FD" w:rsidP="00FD67FD">
      <w:r>
        <w:tab/>
        <w:t>As requisições SIP têm uma Linha de Requisição (</w:t>
      </w:r>
      <w:proofErr w:type="spellStart"/>
      <w:r>
        <w:rPr>
          <w:i/>
        </w:rPr>
        <w:t>Request</w:t>
      </w:r>
      <w:proofErr w:type="spellEnd"/>
      <w:r>
        <w:rPr>
          <w:i/>
        </w:rPr>
        <w:t>-line</w:t>
      </w:r>
      <w:r>
        <w:t xml:space="preserve">) para cada </w:t>
      </w:r>
      <w:r>
        <w:rPr>
          <w:i/>
        </w:rPr>
        <w:t>start-line.</w:t>
      </w:r>
      <w:r w:rsidR="007D1116">
        <w:t xml:space="preserve"> O formato da </w:t>
      </w:r>
      <w:proofErr w:type="spellStart"/>
      <w:r w:rsidR="007D1116">
        <w:rPr>
          <w:i/>
        </w:rPr>
        <w:t>Request</w:t>
      </w:r>
      <w:proofErr w:type="spellEnd"/>
      <w:r w:rsidR="007D1116">
        <w:rPr>
          <w:i/>
        </w:rPr>
        <w:t>-line</w:t>
      </w:r>
      <w:r w:rsidR="007D1116">
        <w:t xml:space="preserve"> consiste de três campos que são separados por um simples caractere de espaço (</w:t>
      </w:r>
      <w:proofErr w:type="spellStart"/>
      <w:r w:rsidR="007D1116">
        <w:rPr>
          <w:i/>
        </w:rPr>
        <w:t>space</w:t>
      </w:r>
      <w:proofErr w:type="spellEnd"/>
      <w:r w:rsidR="007D1116">
        <w:rPr>
          <w:i/>
        </w:rPr>
        <w:t xml:space="preserve"> – </w:t>
      </w:r>
      <w:r w:rsidR="007D1116">
        <w:t>SP), são eles.</w:t>
      </w:r>
    </w:p>
    <w:p w:rsidR="007D1116" w:rsidRPr="007D1116" w:rsidRDefault="007D1116" w:rsidP="007D1116">
      <w:pPr>
        <w:pStyle w:val="PargrafodaLista"/>
        <w:numPr>
          <w:ilvl w:val="0"/>
          <w:numId w:val="3"/>
        </w:numPr>
        <w:spacing w:before="240"/>
      </w:pPr>
      <w:proofErr w:type="spellStart"/>
      <w:r>
        <w:rPr>
          <w:i/>
        </w:rPr>
        <w:t>Method</w:t>
      </w:r>
      <w:proofErr w:type="spellEnd"/>
      <w:r>
        <w:t xml:space="preserve">: indica o método que será executado. A RFC3261 identifica seis métodos: </w:t>
      </w:r>
      <w:r>
        <w:rPr>
          <w:i/>
        </w:rPr>
        <w:t>REGISTER</w:t>
      </w:r>
      <w:proofErr w:type="gramStart"/>
      <w:r>
        <w:rPr>
          <w:i/>
        </w:rPr>
        <w:t>, INVITE</w:t>
      </w:r>
      <w:proofErr w:type="gramEnd"/>
      <w:r>
        <w:rPr>
          <w:i/>
        </w:rPr>
        <w:t>, ACK, CANCEL, BYE</w:t>
      </w:r>
      <w:r>
        <w:t xml:space="preserve"> e </w:t>
      </w:r>
      <w:r>
        <w:rPr>
          <w:i/>
        </w:rPr>
        <w:t>OPTIONS.</w:t>
      </w:r>
    </w:p>
    <w:p w:rsidR="007D1116" w:rsidRDefault="007D1116" w:rsidP="007D1116">
      <w:pPr>
        <w:pStyle w:val="PargrafodaLista"/>
        <w:numPr>
          <w:ilvl w:val="0"/>
          <w:numId w:val="3"/>
        </w:numPr>
        <w:spacing w:before="240"/>
      </w:pPr>
      <w:proofErr w:type="spellStart"/>
      <w:r>
        <w:rPr>
          <w:i/>
        </w:rPr>
        <w:t>Request</w:t>
      </w:r>
      <w:proofErr w:type="spellEnd"/>
      <w:r>
        <w:rPr>
          <w:i/>
        </w:rPr>
        <w:t xml:space="preserve">-URI: </w:t>
      </w:r>
      <w:r>
        <w:t>indica o usuário ou o serviço pelo qual a requisição é endereçada.</w:t>
      </w:r>
    </w:p>
    <w:p w:rsidR="007D1116" w:rsidRDefault="007D1116" w:rsidP="007D1116">
      <w:pPr>
        <w:pStyle w:val="PargrafodaLista"/>
        <w:numPr>
          <w:ilvl w:val="0"/>
          <w:numId w:val="3"/>
        </w:numPr>
        <w:spacing w:before="240"/>
      </w:pPr>
      <w:r>
        <w:rPr>
          <w:i/>
        </w:rPr>
        <w:t>SIP-</w:t>
      </w:r>
      <w:proofErr w:type="spellStart"/>
      <w:r>
        <w:t>version</w:t>
      </w:r>
      <w:proofErr w:type="spellEnd"/>
      <w:r>
        <w:t>: é a versão do protocolo SIP que está sendo usado.</w:t>
      </w:r>
    </w:p>
    <w:p w:rsidR="007D1116" w:rsidRDefault="007D1116" w:rsidP="007D1116">
      <w:pPr>
        <w:spacing w:before="240"/>
      </w:pPr>
    </w:p>
    <w:p w:rsidR="007D1116" w:rsidRDefault="007D1116" w:rsidP="007D1116">
      <w:pPr>
        <w:pStyle w:val="Ttulo3"/>
        <w:numPr>
          <w:ilvl w:val="2"/>
          <w:numId w:val="1"/>
        </w:numPr>
      </w:pPr>
      <w:bookmarkStart w:id="55" w:name="_Toc278322650"/>
      <w:r>
        <w:t>Respostas SIP.</w:t>
      </w:r>
      <w:bookmarkEnd w:id="55"/>
    </w:p>
    <w:p w:rsidR="00D92D6E" w:rsidRDefault="00D92D6E" w:rsidP="00D92D6E"/>
    <w:p w:rsidR="00D92D6E" w:rsidRDefault="008D676A" w:rsidP="008D676A">
      <w:r>
        <w:tab/>
      </w:r>
      <w:r w:rsidR="00BF797B">
        <w:t xml:space="preserve">As mensagens de respostas SIP são </w:t>
      </w:r>
      <w:r>
        <w:t>distinguidas</w:t>
      </w:r>
      <w:r w:rsidR="00BF797B">
        <w:t xml:space="preserve"> pelo fato que elas possuem uma Linha de Status (</w:t>
      </w:r>
      <w:r w:rsidR="00BF797B">
        <w:rPr>
          <w:i/>
        </w:rPr>
        <w:t>Status-line</w:t>
      </w:r>
      <w:r w:rsidR="00BF797B">
        <w:t xml:space="preserve">) na sua </w:t>
      </w:r>
      <w:r w:rsidR="00BF797B">
        <w:rPr>
          <w:i/>
        </w:rPr>
        <w:t>start-line.</w:t>
      </w:r>
      <w:r w:rsidR="00BF797B">
        <w:t xml:space="preserve"> A </w:t>
      </w:r>
      <w:r w:rsidR="00BF797B">
        <w:rPr>
          <w:i/>
        </w:rPr>
        <w:t xml:space="preserve">Status-line </w:t>
      </w:r>
      <w:r w:rsidR="00BF797B">
        <w:t xml:space="preserve">consiste de três campos, também separados por um caractere espaço, </w:t>
      </w:r>
      <w:r>
        <w:t>são eles:</w:t>
      </w:r>
    </w:p>
    <w:p w:rsidR="00972CF6" w:rsidRDefault="00972CF6" w:rsidP="00972CF6">
      <w:pPr>
        <w:pStyle w:val="PargrafodaLista"/>
        <w:numPr>
          <w:ilvl w:val="0"/>
          <w:numId w:val="3"/>
        </w:numPr>
        <w:spacing w:before="240"/>
      </w:pPr>
      <w:r>
        <w:t>SIP-</w:t>
      </w:r>
      <w:proofErr w:type="spellStart"/>
      <w:r>
        <w:t>version</w:t>
      </w:r>
      <w:proofErr w:type="spellEnd"/>
      <w:r>
        <w:t xml:space="preserve">: </w:t>
      </w:r>
      <w:r>
        <w:t>é a versão do protocolo SIP que está sendo usado.</w:t>
      </w:r>
    </w:p>
    <w:p w:rsidR="008D676A" w:rsidRDefault="00972CF6" w:rsidP="008D676A">
      <w:pPr>
        <w:pStyle w:val="PargrafodaLista"/>
        <w:numPr>
          <w:ilvl w:val="0"/>
          <w:numId w:val="3"/>
        </w:numPr>
      </w:pPr>
      <w:r>
        <w:rPr>
          <w:i/>
        </w:rPr>
        <w:t>Status-</w:t>
      </w:r>
      <w:proofErr w:type="spellStart"/>
      <w:r>
        <w:rPr>
          <w:i/>
        </w:rPr>
        <w:t>code</w:t>
      </w:r>
      <w:proofErr w:type="spellEnd"/>
      <w:r>
        <w:rPr>
          <w:i/>
        </w:rPr>
        <w:t xml:space="preserve">: </w:t>
      </w:r>
      <w:r>
        <w:t xml:space="preserve">é um código de três dígitos que representa o resultado do processo de requisição. </w:t>
      </w:r>
      <w:r w:rsidR="00DC20E7">
        <w:t>A faixa de valores é</w:t>
      </w:r>
      <w:r>
        <w:t xml:space="preserve"> entre 100 e 699, onde o primeiro dígito representa a classe</w:t>
      </w:r>
      <w:r w:rsidR="00DC20E7">
        <w:t xml:space="preserve"> de resposta:</w:t>
      </w:r>
    </w:p>
    <w:p w:rsidR="00DC20E7" w:rsidRDefault="00DC20E7" w:rsidP="00DC20E7">
      <w:pPr>
        <w:pStyle w:val="PargrafodaLista"/>
        <w:numPr>
          <w:ilvl w:val="1"/>
          <w:numId w:val="3"/>
        </w:numPr>
      </w:pPr>
      <w:r>
        <w:t>1xx: Resposta Informativa.</w:t>
      </w:r>
    </w:p>
    <w:p w:rsidR="00DC20E7" w:rsidRDefault="00DC20E7" w:rsidP="00DC20E7">
      <w:pPr>
        <w:pStyle w:val="PargrafodaLista"/>
        <w:numPr>
          <w:ilvl w:val="1"/>
          <w:numId w:val="3"/>
        </w:numPr>
      </w:pPr>
      <w:r>
        <w:t>2xx: Sucesso.</w:t>
      </w:r>
    </w:p>
    <w:p w:rsidR="00DC20E7" w:rsidRDefault="00DC20E7" w:rsidP="00DC20E7">
      <w:pPr>
        <w:pStyle w:val="PargrafodaLista"/>
        <w:numPr>
          <w:ilvl w:val="1"/>
          <w:numId w:val="3"/>
        </w:numPr>
      </w:pPr>
      <w:r>
        <w:t>3xx: Redirecionamento.</w:t>
      </w:r>
    </w:p>
    <w:p w:rsidR="00DC20E7" w:rsidRDefault="00DC20E7" w:rsidP="00DC20E7">
      <w:pPr>
        <w:pStyle w:val="PargrafodaLista"/>
        <w:numPr>
          <w:ilvl w:val="1"/>
          <w:numId w:val="3"/>
        </w:numPr>
      </w:pPr>
      <w:r>
        <w:t>4xx: Erro de cliente.</w:t>
      </w:r>
    </w:p>
    <w:p w:rsidR="00DC20E7" w:rsidRDefault="00DC20E7" w:rsidP="00DC20E7">
      <w:pPr>
        <w:pStyle w:val="PargrafodaLista"/>
        <w:numPr>
          <w:ilvl w:val="1"/>
          <w:numId w:val="3"/>
        </w:numPr>
      </w:pPr>
      <w:r>
        <w:lastRenderedPageBreak/>
        <w:t>5xx: Erro de servidor.</w:t>
      </w:r>
    </w:p>
    <w:p w:rsidR="00DC20E7" w:rsidRDefault="00DC20E7" w:rsidP="00DC20E7">
      <w:pPr>
        <w:pStyle w:val="PargrafodaLista"/>
        <w:numPr>
          <w:ilvl w:val="1"/>
          <w:numId w:val="3"/>
        </w:numPr>
      </w:pPr>
      <w:r>
        <w:t>6xx: Falha global.</w:t>
      </w:r>
    </w:p>
    <w:p w:rsidR="00DC20E7" w:rsidRPr="00BF797B" w:rsidRDefault="00DC20E7" w:rsidP="00DC20E7">
      <w:pPr>
        <w:pStyle w:val="PargrafodaLista"/>
        <w:numPr>
          <w:ilvl w:val="0"/>
          <w:numId w:val="3"/>
        </w:numPr>
      </w:pPr>
      <w:proofErr w:type="spellStart"/>
      <w:r>
        <w:rPr>
          <w:i/>
        </w:rPr>
        <w:t>Reason-phrase</w:t>
      </w:r>
      <w:proofErr w:type="spellEnd"/>
      <w:r>
        <w:rPr>
          <w:i/>
        </w:rPr>
        <w:t>:</w:t>
      </w:r>
      <w:r>
        <w:t xml:space="preserve"> pequena descrição do </w:t>
      </w:r>
      <w:r>
        <w:rPr>
          <w:i/>
        </w:rPr>
        <w:t>Status-</w:t>
      </w:r>
      <w:proofErr w:type="spellStart"/>
      <w:r>
        <w:rPr>
          <w:i/>
        </w:rPr>
        <w:t>code</w:t>
      </w:r>
      <w:proofErr w:type="spellEnd"/>
      <w:r>
        <w:rPr>
          <w:i/>
        </w:rPr>
        <w:t>.</w:t>
      </w:r>
    </w:p>
    <w:p w:rsidR="006726D6" w:rsidRDefault="006726D6" w:rsidP="006726D6"/>
    <w:p w:rsidR="00BA75AE" w:rsidRDefault="00BA75AE" w:rsidP="00BA75AE">
      <w:pPr>
        <w:pStyle w:val="Ttulo3"/>
        <w:numPr>
          <w:ilvl w:val="2"/>
          <w:numId w:val="1"/>
        </w:numPr>
      </w:pPr>
      <w:bookmarkStart w:id="56" w:name="_Toc278322651"/>
      <w:r>
        <w:t>Exemplo de fluxo de chamada SIP.</w:t>
      </w:r>
      <w:bookmarkEnd w:id="56"/>
    </w:p>
    <w:p w:rsidR="00BA75AE" w:rsidRDefault="00BA75AE" w:rsidP="00BA75AE"/>
    <w:p w:rsidR="00BA75AE" w:rsidRDefault="0058580B" w:rsidP="0058580B">
      <w:r>
        <w:tab/>
        <w:t xml:space="preserve">A </w:t>
      </w:r>
      <w:r>
        <w:fldChar w:fldCharType="begin"/>
      </w:r>
      <w:r>
        <w:instrText xml:space="preserve"> REF _Ref278321943 \h </w:instrText>
      </w:r>
      <w:r>
        <w:fldChar w:fldCharType="separate"/>
      </w:r>
      <w:r>
        <w:t xml:space="preserve">Figura </w:t>
      </w:r>
      <w:r>
        <w:rPr>
          <w:noProof/>
        </w:rPr>
        <w:t>12</w:t>
      </w:r>
      <w:r>
        <w:fldChar w:fldCharType="end"/>
      </w:r>
      <w:r>
        <w:t xml:space="preserve"> ilustra o fluxo de mensagens em uma simples chamada entre dois </w:t>
      </w:r>
      <w:proofErr w:type="spellStart"/>
      <w:r>
        <w:t>UAs</w:t>
      </w:r>
      <w:proofErr w:type="spellEnd"/>
      <w:r w:rsidR="00665DA2">
        <w:t>. Ele mostra a usuária Alice estabelecendo uma chamada com o outro usuário Bob.</w:t>
      </w:r>
    </w:p>
    <w:p w:rsidR="00105C74" w:rsidRDefault="00105C74" w:rsidP="00105C74">
      <w:pPr>
        <w:keepNext/>
        <w:jc w:val="center"/>
      </w:pPr>
      <w:r>
        <w:rPr>
          <w:noProof/>
          <w:lang w:eastAsia="pt-BR"/>
        </w:rPr>
        <w:drawing>
          <wp:inline distT="0" distB="0" distL="0" distR="0" wp14:anchorId="4DBD3D55" wp14:editId="6FE6BB5F">
            <wp:extent cx="5400040" cy="4088953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889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5C74" w:rsidRDefault="00105C74" w:rsidP="00105C74">
      <w:pPr>
        <w:pStyle w:val="Legenda"/>
      </w:pPr>
      <w:bookmarkStart w:id="57" w:name="_Ref278321943"/>
      <w:bookmarkStart w:id="58" w:name="_Toc278322613"/>
      <w:r>
        <w:t xml:space="preserve">Figura </w:t>
      </w:r>
      <w:fldSimple w:instr=" SEQ Figura \* ARABIC ">
        <w:r w:rsidR="002B30AD">
          <w:rPr>
            <w:noProof/>
          </w:rPr>
          <w:t>12</w:t>
        </w:r>
      </w:fldSimple>
      <w:bookmarkEnd w:id="57"/>
      <w:r>
        <w:t xml:space="preserve"> - Um simples fluxo de chamada SIP.</w:t>
      </w:r>
      <w:bookmarkEnd w:id="58"/>
    </w:p>
    <w:p w:rsidR="00105C74" w:rsidRPr="00105C74" w:rsidRDefault="00105C74" w:rsidP="00105C74">
      <w:pPr>
        <w:pStyle w:val="Legenda"/>
      </w:pPr>
      <w:r>
        <w:t xml:space="preserve">Fonte: </w:t>
      </w:r>
      <w:sdt>
        <w:sdtPr>
          <w:id w:val="270218115"/>
          <w:citation/>
        </w:sdtPr>
        <w:sdtContent>
          <w:r>
            <w:fldChar w:fldCharType="begin"/>
          </w:r>
          <w:r>
            <w:instrText xml:space="preserve"> CITATION Baz07 \l 1046 </w:instrText>
          </w:r>
          <w:r>
            <w:fldChar w:fldCharType="separate"/>
          </w:r>
          <w:r>
            <w:rPr>
              <w:noProof/>
            </w:rPr>
            <w:t xml:space="preserve">(BAZOT, HUBER, </w:t>
          </w:r>
          <w:r>
            <w:rPr>
              <w:i/>
              <w:iCs/>
              <w:noProof/>
            </w:rPr>
            <w:t>et al.</w:t>
          </w:r>
          <w:r>
            <w:rPr>
              <w:noProof/>
            </w:rPr>
            <w:t>, 2007)</w:t>
          </w:r>
          <w:r>
            <w:fldChar w:fldCharType="end"/>
          </w:r>
        </w:sdtContent>
      </w:sdt>
      <w:r>
        <w:t>.</w:t>
      </w:r>
    </w:p>
    <w:p w:rsidR="00E66F23" w:rsidRPr="00503B30" w:rsidRDefault="00E66F23" w:rsidP="008B0FA1"/>
    <w:p w:rsidR="00222E85" w:rsidRDefault="00222E85" w:rsidP="003D6532"/>
    <w:p w:rsidR="00BA6554" w:rsidRDefault="00BA6554">
      <w:pPr>
        <w:spacing w:line="276" w:lineRule="auto"/>
        <w:jc w:val="left"/>
      </w:pPr>
      <w:r>
        <w:br w:type="page"/>
      </w:r>
    </w:p>
    <w:p w:rsidR="00BA6554" w:rsidRDefault="00BA6554" w:rsidP="00EF3C17">
      <w:pPr>
        <w:sectPr w:rsidR="00BA6554" w:rsidSect="00D434DC">
          <w:pgSz w:w="11906" w:h="16838"/>
          <w:pgMar w:top="1417" w:right="1701" w:bottom="1417" w:left="1701" w:header="708" w:footer="708" w:gutter="0"/>
          <w:cols w:space="708"/>
          <w:titlePg/>
          <w:docGrid w:linePitch="360"/>
        </w:sectPr>
      </w:pPr>
    </w:p>
    <w:p w:rsidR="000424A7" w:rsidRPr="000424A7" w:rsidRDefault="00BA6554" w:rsidP="000424A7">
      <w:pPr>
        <w:pStyle w:val="Ttulo1"/>
        <w:numPr>
          <w:ilvl w:val="0"/>
          <w:numId w:val="1"/>
        </w:numPr>
      </w:pPr>
      <w:bookmarkStart w:id="59" w:name="_Toc278322652"/>
      <w:r>
        <w:lastRenderedPageBreak/>
        <w:t>NGCELL</w:t>
      </w:r>
      <w:bookmarkEnd w:id="59"/>
    </w:p>
    <w:p w:rsidR="00BA6554" w:rsidRDefault="00BA6554" w:rsidP="00BA6554"/>
    <w:p w:rsidR="00263AE7" w:rsidRDefault="00263AE7" w:rsidP="00BA6554">
      <w:r w:rsidRPr="00263AE7">
        <w:rPr>
          <w:highlight w:val="yellow"/>
        </w:rPr>
        <w:t xml:space="preserve">Falar sobre o </w:t>
      </w:r>
      <w:proofErr w:type="spellStart"/>
      <w:proofErr w:type="gramStart"/>
      <w:r w:rsidRPr="00263AE7">
        <w:rPr>
          <w:highlight w:val="yellow"/>
        </w:rPr>
        <w:t>NGCell</w:t>
      </w:r>
      <w:proofErr w:type="spellEnd"/>
      <w:proofErr w:type="gramEnd"/>
    </w:p>
    <w:p w:rsidR="00BA6554" w:rsidRDefault="008A4123" w:rsidP="00BA6554">
      <w:pPr>
        <w:pStyle w:val="Ttulo2"/>
        <w:numPr>
          <w:ilvl w:val="1"/>
          <w:numId w:val="1"/>
        </w:numPr>
      </w:pPr>
      <w:bookmarkStart w:id="60" w:name="_Toc278322653"/>
      <w:r>
        <w:t>Diagrama de blocos</w:t>
      </w:r>
      <w:bookmarkEnd w:id="60"/>
    </w:p>
    <w:p w:rsidR="00C03877" w:rsidRPr="00C03877" w:rsidRDefault="00C03877" w:rsidP="00C03877"/>
    <w:p w:rsidR="00463340" w:rsidRDefault="00463340" w:rsidP="00463340">
      <w:pPr>
        <w:keepNext/>
        <w:spacing w:line="276" w:lineRule="auto"/>
        <w:jc w:val="center"/>
      </w:pPr>
      <w:r>
        <w:rPr>
          <w:noProof/>
          <w:lang w:eastAsia="pt-BR"/>
        </w:rPr>
        <w:drawing>
          <wp:inline distT="0" distB="0" distL="0" distR="0" wp14:anchorId="01AF0F05" wp14:editId="33DFEEAF">
            <wp:extent cx="5400040" cy="4133215"/>
            <wp:effectExtent l="19050" t="0" r="0" b="0"/>
            <wp:docPr id="1" name="Imagem 0" descr="dbfc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bfc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3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DDA" w:rsidRDefault="00463340" w:rsidP="00463340">
      <w:pPr>
        <w:pStyle w:val="Legenda"/>
      </w:pPr>
      <w:bookmarkStart w:id="61" w:name="_Toc278322614"/>
      <w:r>
        <w:t xml:space="preserve">Figura </w:t>
      </w:r>
      <w:fldSimple w:instr=" SEQ Figura \* ARABIC ">
        <w:r w:rsidR="00105C74">
          <w:rPr>
            <w:noProof/>
          </w:rPr>
          <w:t>14</w:t>
        </w:r>
      </w:fldSimple>
      <w:r>
        <w:t xml:space="preserve"> - Diagrama de blocos do </w:t>
      </w:r>
      <w:proofErr w:type="spellStart"/>
      <w:proofErr w:type="gramStart"/>
      <w:r>
        <w:t>NGCell</w:t>
      </w:r>
      <w:bookmarkEnd w:id="61"/>
      <w:proofErr w:type="spellEnd"/>
      <w:proofErr w:type="gramEnd"/>
    </w:p>
    <w:p w:rsidR="00463340" w:rsidRPr="00463340" w:rsidRDefault="00463340" w:rsidP="00463340">
      <w:pPr>
        <w:pStyle w:val="Legenda"/>
      </w:pPr>
      <w:r>
        <w:t xml:space="preserve">Fonte: </w:t>
      </w:r>
      <w:proofErr w:type="spellStart"/>
      <w:r>
        <w:t>Digitro</w:t>
      </w:r>
      <w:proofErr w:type="spellEnd"/>
      <w:r>
        <w:t xml:space="preserve"> – Inteligência – TI - Telecom</w:t>
      </w:r>
    </w:p>
    <w:p w:rsidR="00463340" w:rsidRPr="00463340" w:rsidRDefault="00463340" w:rsidP="00463340"/>
    <w:p w:rsidR="00F02DDA" w:rsidRDefault="00F02DDA" w:rsidP="00BA6554">
      <w:pPr>
        <w:sectPr w:rsidR="00F02DDA" w:rsidSect="00D434DC">
          <w:pgSz w:w="11906" w:h="16838"/>
          <w:pgMar w:top="1417" w:right="1701" w:bottom="1417" w:left="1701" w:header="708" w:footer="708" w:gutter="0"/>
          <w:cols w:space="708"/>
          <w:titlePg/>
          <w:docGrid w:linePitch="360"/>
        </w:sectPr>
      </w:pPr>
    </w:p>
    <w:p w:rsidR="00F02DDA" w:rsidRDefault="00FF7D75" w:rsidP="00F02DDA">
      <w:pPr>
        <w:pStyle w:val="Ttulo1"/>
        <w:numPr>
          <w:ilvl w:val="0"/>
          <w:numId w:val="1"/>
        </w:numPr>
      </w:pPr>
      <w:bookmarkStart w:id="62" w:name="_Toc278322654"/>
      <w:r>
        <w:lastRenderedPageBreak/>
        <w:t>METODOLOGIA</w:t>
      </w:r>
      <w:bookmarkEnd w:id="62"/>
    </w:p>
    <w:p w:rsidR="00F02DDA" w:rsidRDefault="00F02DDA" w:rsidP="00F02DDA"/>
    <w:p w:rsidR="00B47891" w:rsidRDefault="00B47891" w:rsidP="00B47891">
      <w:r>
        <w:tab/>
        <w:t>O presente projeto consiste no desenvolvimento de um sistema de gerenciamento de dados para automatizar ambientes comerciais ou residenciais com um celular. Este sistema terá as seguintes funcionalidades:</w:t>
      </w:r>
    </w:p>
    <w:p w:rsidR="004B0205" w:rsidRDefault="00B47891" w:rsidP="004B0205">
      <w:pPr>
        <w:pStyle w:val="PargrafodaLista"/>
        <w:numPr>
          <w:ilvl w:val="0"/>
          <w:numId w:val="3"/>
        </w:numPr>
      </w:pPr>
      <w:r>
        <w:t xml:space="preserve">Operar sob um sistema operacional </w:t>
      </w:r>
      <w:r w:rsidRPr="004B0205">
        <w:rPr>
          <w:i/>
        </w:rPr>
        <w:t>Linux</w:t>
      </w:r>
      <w:r>
        <w:t>.</w:t>
      </w:r>
    </w:p>
    <w:p w:rsidR="004B0205" w:rsidRDefault="00B47891" w:rsidP="004B0205">
      <w:pPr>
        <w:pStyle w:val="PargrafodaLista"/>
        <w:numPr>
          <w:ilvl w:val="0"/>
          <w:numId w:val="3"/>
        </w:numPr>
      </w:pPr>
      <w:r>
        <w:t xml:space="preserve">Receber as cifras DTMF </w:t>
      </w:r>
      <w:r w:rsidR="00E23A68">
        <w:t xml:space="preserve">do celular </w:t>
      </w:r>
      <w:r>
        <w:t>através de uma Unidade Resposta Audível (URA)</w:t>
      </w:r>
      <w:r w:rsidR="00250EC3">
        <w:t xml:space="preserve"> e enviar comandos para</w:t>
      </w:r>
      <w:r w:rsidR="00AB4CD6">
        <w:t xml:space="preserve"> a placa de controle dos</w:t>
      </w:r>
      <w:r w:rsidR="000D1203">
        <w:t xml:space="preserve"> </w:t>
      </w:r>
      <w:r w:rsidR="00C67CF8">
        <w:t>dispositivos</w:t>
      </w:r>
      <w:r>
        <w:t>.</w:t>
      </w:r>
    </w:p>
    <w:p w:rsidR="00E23A68" w:rsidRDefault="00E23A68" w:rsidP="004B0205">
      <w:pPr>
        <w:pStyle w:val="PargrafodaLista"/>
        <w:numPr>
          <w:ilvl w:val="0"/>
          <w:numId w:val="3"/>
        </w:numPr>
      </w:pPr>
      <w:r>
        <w:t xml:space="preserve">Enviar </w:t>
      </w:r>
      <w:r w:rsidR="00751F19">
        <w:t xml:space="preserve">um </w:t>
      </w:r>
      <w:r>
        <w:t xml:space="preserve">SMS </w:t>
      </w:r>
      <w:r w:rsidR="00751F19">
        <w:t xml:space="preserve">com os eventos ocorridos na placa que controlará os dispositivos </w:t>
      </w:r>
      <w:r>
        <w:t>para o celula</w:t>
      </w:r>
      <w:r w:rsidR="00AF5320">
        <w:t xml:space="preserve">r via sistema </w:t>
      </w:r>
      <w:proofErr w:type="spellStart"/>
      <w:proofErr w:type="gramStart"/>
      <w:r w:rsidR="00AF5320">
        <w:t>NGCell</w:t>
      </w:r>
      <w:proofErr w:type="spellEnd"/>
      <w:proofErr w:type="gramEnd"/>
      <w:r w:rsidR="00AF5320">
        <w:t xml:space="preserve"> da </w:t>
      </w:r>
      <w:proofErr w:type="spellStart"/>
      <w:r w:rsidR="00AF5320">
        <w:t>Dígitro</w:t>
      </w:r>
      <w:proofErr w:type="spellEnd"/>
      <w:r w:rsidR="00AF5320">
        <w:t>.</w:t>
      </w:r>
    </w:p>
    <w:p w:rsidR="00BD7C1E" w:rsidRDefault="002E1963" w:rsidP="002E1963">
      <w:r>
        <w:tab/>
      </w:r>
      <w:r w:rsidR="004E5E8B">
        <w:t>A placa que controla os dispositivos</w:t>
      </w:r>
      <w:r>
        <w:t xml:space="preserve"> é um </w:t>
      </w:r>
      <w:r>
        <w:rPr>
          <w:i/>
        </w:rPr>
        <w:t xml:space="preserve">kit </w:t>
      </w:r>
      <w:r>
        <w:t>de desenvolvimento da KITMCU</w:t>
      </w:r>
      <w:r w:rsidR="009C57C6">
        <w:t xml:space="preserve">, </w:t>
      </w:r>
      <w:r w:rsidR="009C57C6">
        <w:fldChar w:fldCharType="begin"/>
      </w:r>
      <w:r w:rsidR="009C57C6">
        <w:instrText xml:space="preserve"> REF _Ref278041519 \h </w:instrText>
      </w:r>
      <w:r w:rsidR="009C57C6">
        <w:fldChar w:fldCharType="separate"/>
      </w:r>
      <w:r w:rsidR="002356C0">
        <w:t xml:space="preserve">Figura </w:t>
      </w:r>
      <w:r w:rsidR="002356C0">
        <w:rPr>
          <w:noProof/>
        </w:rPr>
        <w:t>15</w:t>
      </w:r>
      <w:r w:rsidR="009C57C6">
        <w:fldChar w:fldCharType="end"/>
      </w:r>
      <w:r w:rsidR="009C57C6">
        <w:t>,</w:t>
      </w:r>
      <w:r>
        <w:t xml:space="preserve"> com processador ARM7 LPC2368 da NXP e</w:t>
      </w:r>
      <w:r w:rsidR="000B6926">
        <w:t xml:space="preserve"> </w:t>
      </w:r>
      <w:r w:rsidR="00661700">
        <w:t xml:space="preserve">entre </w:t>
      </w:r>
      <w:r w:rsidR="000B6926">
        <w:t>suas características</w:t>
      </w:r>
      <w:r>
        <w:t xml:space="preserve"> a </w:t>
      </w:r>
      <w:r w:rsidR="000B6926">
        <w:t>que</w:t>
      </w:r>
      <w:r w:rsidR="00DA76E7">
        <w:t xml:space="preserve"> </w:t>
      </w:r>
      <w:r w:rsidR="000B6926">
        <w:t xml:space="preserve">destaca </w:t>
      </w:r>
      <w:r>
        <w:t xml:space="preserve">é a interface </w:t>
      </w:r>
      <w:r>
        <w:rPr>
          <w:i/>
        </w:rPr>
        <w:t>Ethernet</w:t>
      </w:r>
      <w:r w:rsidR="000B6926">
        <w:t>,</w:t>
      </w:r>
      <w:r w:rsidR="00845711">
        <w:rPr>
          <w:i/>
        </w:rPr>
        <w:t xml:space="preserve"> </w:t>
      </w:r>
      <w:r w:rsidR="00845711">
        <w:t>utilizada neste projeto para a comunicação via protocolo TCP com a central</w:t>
      </w:r>
      <w:r>
        <w:t>.</w:t>
      </w:r>
      <w:r w:rsidR="00BD7C1E">
        <w:t xml:space="preserve"> O </w:t>
      </w:r>
      <w:r w:rsidR="00BD7C1E">
        <w:rPr>
          <w:i/>
        </w:rPr>
        <w:t>firmware</w:t>
      </w:r>
      <w:r w:rsidR="00BD7C1E">
        <w:t xml:space="preserve"> embarcado no sistema é baseado no </w:t>
      </w:r>
      <w:r w:rsidR="00BD7C1E">
        <w:rPr>
          <w:i/>
        </w:rPr>
        <w:t>software</w:t>
      </w:r>
      <w:r w:rsidR="00BD7C1E">
        <w:t xml:space="preserve"> de código aberto </w:t>
      </w:r>
      <w:proofErr w:type="spellStart"/>
      <w:proofErr w:type="gramStart"/>
      <w:r w:rsidR="00BD7C1E">
        <w:rPr>
          <w:i/>
        </w:rPr>
        <w:t>FreeRTOS</w:t>
      </w:r>
      <w:proofErr w:type="spellEnd"/>
      <w:proofErr w:type="gramEnd"/>
      <w:r w:rsidR="00BD7C1E">
        <w:t xml:space="preserve"> que é um mini </w:t>
      </w:r>
      <w:proofErr w:type="spellStart"/>
      <w:r w:rsidR="00BD7C1E">
        <w:rPr>
          <w:i/>
        </w:rPr>
        <w:t>Kernel</w:t>
      </w:r>
      <w:proofErr w:type="spellEnd"/>
      <w:r w:rsidR="00BD7C1E">
        <w:t xml:space="preserve"> de tempo real</w:t>
      </w:r>
      <w:r w:rsidR="008B4DDD">
        <w:t xml:space="preserve"> feito em linguagem C para inúmeras plataformas de </w:t>
      </w:r>
      <w:r w:rsidR="008B4DDD">
        <w:rPr>
          <w:i/>
        </w:rPr>
        <w:t>hardware</w:t>
      </w:r>
      <w:r w:rsidR="00BD7C1E">
        <w:t>.</w:t>
      </w:r>
    </w:p>
    <w:p w:rsidR="006C30B1" w:rsidRDefault="00DB407B" w:rsidP="006C30B1">
      <w:pPr>
        <w:keepNext/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2AE4F5D4" wp14:editId="2CB787CE">
            <wp:extent cx="4067175" cy="3386124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itmod-lcd16x2.JP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3386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407B" w:rsidRDefault="006C30B1" w:rsidP="006C30B1">
      <w:pPr>
        <w:pStyle w:val="Legenda"/>
      </w:pPr>
      <w:bookmarkStart w:id="63" w:name="_Ref278041519"/>
      <w:bookmarkStart w:id="64" w:name="_Toc278322615"/>
      <w:r>
        <w:t xml:space="preserve">Figura </w:t>
      </w:r>
      <w:fldSimple w:instr=" SEQ Figura \* ARABIC ">
        <w:r w:rsidR="00105C74">
          <w:rPr>
            <w:noProof/>
          </w:rPr>
          <w:t>15</w:t>
        </w:r>
      </w:fldSimple>
      <w:bookmarkEnd w:id="63"/>
      <w:r>
        <w:t xml:space="preserve"> - </w:t>
      </w:r>
      <w:r>
        <w:rPr>
          <w:i/>
        </w:rPr>
        <w:t>Kit</w:t>
      </w:r>
      <w:r>
        <w:t xml:space="preserve"> modular de desenvolvimento LPC2368.</w:t>
      </w:r>
      <w:bookmarkEnd w:id="64"/>
    </w:p>
    <w:p w:rsidR="005711D2" w:rsidRDefault="005711D2" w:rsidP="005711D2"/>
    <w:p w:rsidR="00CF4FFD" w:rsidRDefault="00CF4FFD" w:rsidP="00CF4FFD">
      <w:r>
        <w:tab/>
        <w:t xml:space="preserve">O </w:t>
      </w:r>
      <w:r>
        <w:rPr>
          <w:i/>
        </w:rPr>
        <w:t xml:space="preserve">software </w:t>
      </w:r>
      <w:r>
        <w:t xml:space="preserve">de gerenciamento de </w:t>
      </w:r>
      <w:r w:rsidR="00424EEC">
        <w:t xml:space="preserve">dados também é desenvolvido na </w:t>
      </w:r>
      <w:r>
        <w:t xml:space="preserve">linguagem C sob a plataforma </w:t>
      </w:r>
      <w:r>
        <w:rPr>
          <w:i/>
        </w:rPr>
        <w:t>Linux</w:t>
      </w:r>
      <w:r>
        <w:t xml:space="preserve"> e será encarregado de configurar o </w:t>
      </w:r>
      <w:proofErr w:type="spellStart"/>
      <w:proofErr w:type="gramStart"/>
      <w:r>
        <w:t>NGCell</w:t>
      </w:r>
      <w:proofErr w:type="spellEnd"/>
      <w:proofErr w:type="gramEnd"/>
      <w:r>
        <w:t>, receber o DTMF pressionado no celular, enviar comandos para placa da KITMCU e enviar o SMS de eventos para o celular.</w:t>
      </w:r>
    </w:p>
    <w:p w:rsidR="00CF4FFD" w:rsidRPr="008B4DDD" w:rsidRDefault="00CF4FFD" w:rsidP="00CF4FFD">
      <w:r>
        <w:tab/>
        <w:t xml:space="preserve">A </w:t>
      </w:r>
      <w:r>
        <w:fldChar w:fldCharType="begin"/>
      </w:r>
      <w:r>
        <w:instrText xml:space="preserve"> REF _Ref276652780 \h </w:instrText>
      </w:r>
      <w:r>
        <w:fldChar w:fldCharType="separate"/>
      </w:r>
      <w:r w:rsidR="002356C0">
        <w:t xml:space="preserve">Figura </w:t>
      </w:r>
      <w:r w:rsidR="002356C0">
        <w:rPr>
          <w:noProof/>
        </w:rPr>
        <w:t>16</w:t>
      </w:r>
      <w:r>
        <w:fldChar w:fldCharType="end"/>
      </w:r>
      <w:r>
        <w:t xml:space="preserve"> ilustra a estrutura do projeto.</w:t>
      </w:r>
    </w:p>
    <w:p w:rsidR="00290920" w:rsidRPr="0017185F" w:rsidRDefault="00290920" w:rsidP="001B0D01"/>
    <w:p w:rsidR="00853986" w:rsidRDefault="00AC5D1F" w:rsidP="00853986">
      <w:pPr>
        <w:keepNext/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17E1AFBF" wp14:editId="481FF7EC">
            <wp:extent cx="5400040" cy="3649980"/>
            <wp:effectExtent l="19050" t="0" r="0" b="0"/>
            <wp:docPr id="10" name="Imagem 9" descr="deployment_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ployment_diagram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4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986" w:rsidRDefault="00853986" w:rsidP="00853986">
      <w:pPr>
        <w:pStyle w:val="Legenda"/>
      </w:pPr>
      <w:bookmarkStart w:id="65" w:name="_Ref276652780"/>
      <w:bookmarkStart w:id="66" w:name="_Toc278322616"/>
      <w:r>
        <w:t xml:space="preserve">Figura </w:t>
      </w:r>
      <w:fldSimple w:instr=" SEQ Figura \* ARABIC ">
        <w:r w:rsidR="00105C74">
          <w:rPr>
            <w:noProof/>
          </w:rPr>
          <w:t>16</w:t>
        </w:r>
      </w:fldSimple>
      <w:bookmarkEnd w:id="65"/>
      <w:r>
        <w:t xml:space="preserve"> - </w:t>
      </w:r>
      <w:r w:rsidR="00C35428">
        <w:t>Estrutura</w:t>
      </w:r>
      <w:r>
        <w:t xml:space="preserve"> do projeto.</w:t>
      </w:r>
      <w:bookmarkEnd w:id="66"/>
    </w:p>
    <w:p w:rsidR="00A06F5B" w:rsidRDefault="00A06F5B" w:rsidP="00A06F5B"/>
    <w:p w:rsidR="00CF4FFD" w:rsidRPr="005711D2" w:rsidRDefault="00CF4FFD" w:rsidP="00CF4FFD"/>
    <w:p w:rsidR="00CF4FFD" w:rsidRDefault="00CF4FFD" w:rsidP="00CF4FFD">
      <w:pPr>
        <w:pStyle w:val="Ttulo2"/>
        <w:numPr>
          <w:ilvl w:val="1"/>
          <w:numId w:val="1"/>
        </w:numPr>
      </w:pPr>
      <w:bookmarkStart w:id="67" w:name="_Toc278322655"/>
      <w:r>
        <w:t>Funcionamento do sistema</w:t>
      </w:r>
      <w:bookmarkEnd w:id="67"/>
    </w:p>
    <w:p w:rsidR="00CF4FFD" w:rsidRDefault="00CF4FFD" w:rsidP="00CF4FFD"/>
    <w:p w:rsidR="00CF4FFD" w:rsidRDefault="00CF4FFD" w:rsidP="00CF4FFD">
      <w:pPr>
        <w:rPr>
          <w:i/>
        </w:rPr>
      </w:pPr>
      <w:r>
        <w:tab/>
        <w:t xml:space="preserve">Primeiramente o celular precisa se registrar na rede GSM do </w:t>
      </w:r>
      <w:proofErr w:type="spellStart"/>
      <w:proofErr w:type="gramStart"/>
      <w:r>
        <w:t>NGCell</w:t>
      </w:r>
      <w:proofErr w:type="spellEnd"/>
      <w:proofErr w:type="gramEnd"/>
      <w:r>
        <w:t xml:space="preserve">, para isso é necessário cadastrar o </w:t>
      </w:r>
      <w:proofErr w:type="spellStart"/>
      <w:r>
        <w:rPr>
          <w:i/>
        </w:rPr>
        <w:t>simcard</w:t>
      </w:r>
      <w:proofErr w:type="spellEnd"/>
      <w:r>
        <w:t xml:space="preserve"> do cliente no sistema e atribuir um número de registro utilizado pelo protocolo de iniciação de sessão (</w:t>
      </w:r>
      <w:proofErr w:type="spellStart"/>
      <w:r>
        <w:t>Session</w:t>
      </w:r>
      <w:proofErr w:type="spellEnd"/>
      <w:r>
        <w:t xml:space="preserve"> </w:t>
      </w:r>
      <w:proofErr w:type="spellStart"/>
      <w:r>
        <w:t>Initiation</w:t>
      </w:r>
      <w:proofErr w:type="spellEnd"/>
      <w:r>
        <w:t xml:space="preserve"> Protocol – </w:t>
      </w:r>
      <w:r w:rsidRPr="00484C22">
        <w:rPr>
          <w:i/>
        </w:rPr>
        <w:t>SIP</w:t>
      </w:r>
      <w:r>
        <w:t>)</w:t>
      </w:r>
      <w:r>
        <w:rPr>
          <w:i/>
        </w:rPr>
        <w:t>.</w:t>
      </w:r>
    </w:p>
    <w:p w:rsidR="00CF4FFD" w:rsidRDefault="00CF4FFD" w:rsidP="00CF4FFD">
      <w:r>
        <w:tab/>
        <w:t xml:space="preserve">Após o registro </w:t>
      </w:r>
      <w:proofErr w:type="gramStart"/>
      <w:r>
        <w:t>do celular ser</w:t>
      </w:r>
      <w:proofErr w:type="gramEnd"/>
      <w:r>
        <w:t xml:space="preserve"> concluído na rede GSM, o </w:t>
      </w:r>
      <w:proofErr w:type="spellStart"/>
      <w:r>
        <w:t>NGCell</w:t>
      </w:r>
      <w:proofErr w:type="spellEnd"/>
      <w:r>
        <w:t xml:space="preserve"> se encarrega de registrar o usuário no </w:t>
      </w:r>
      <w:r w:rsidRPr="0016639E">
        <w:rPr>
          <w:i/>
        </w:rPr>
        <w:t>software</w:t>
      </w:r>
      <w:r>
        <w:t xml:space="preserve"> de código aberto </w:t>
      </w:r>
      <w:proofErr w:type="spellStart"/>
      <w:r w:rsidRPr="0020787F">
        <w:rPr>
          <w:i/>
        </w:rPr>
        <w:t>Asterisk</w:t>
      </w:r>
      <w:proofErr w:type="spellEnd"/>
      <w:r>
        <w:t xml:space="preserve">, que implementa recursos encontrados em um PABX convencional. </w:t>
      </w:r>
    </w:p>
    <w:p w:rsidR="00CF4FFD" w:rsidRDefault="00CF4FFD" w:rsidP="00A06F5B">
      <w:r>
        <w:tab/>
        <w:t xml:space="preserve">Para que o usuário execute comandos pelo celular, ele deverá primeiro estabelecer uma chamada que será atendida automaticamente por </w:t>
      </w:r>
      <w:proofErr w:type="gramStart"/>
      <w:r>
        <w:t>uma URA</w:t>
      </w:r>
      <w:proofErr w:type="gramEnd"/>
      <w:r>
        <w:t xml:space="preserve"> implementada no </w:t>
      </w:r>
      <w:proofErr w:type="spellStart"/>
      <w:r w:rsidRPr="00987A0D">
        <w:rPr>
          <w:i/>
        </w:rPr>
        <w:t>Asterisk</w:t>
      </w:r>
      <w:proofErr w:type="spellEnd"/>
      <w:r>
        <w:t xml:space="preserve">. </w:t>
      </w:r>
      <w:proofErr w:type="gramStart"/>
      <w:r>
        <w:t>A URA</w:t>
      </w:r>
      <w:proofErr w:type="gramEnd"/>
      <w:r>
        <w:t xml:space="preserve"> fornecerá as opções disponíveis de comandos previamente configurados de acordo com cada cliente</w:t>
      </w:r>
      <w:r w:rsidR="0043414B">
        <w:t xml:space="preserve"> e interpretará cada dígito DTMF pressionado. Após identificar os dígitos, o </w:t>
      </w:r>
      <w:proofErr w:type="spellStart"/>
      <w:r w:rsidR="0043414B">
        <w:rPr>
          <w:i/>
        </w:rPr>
        <w:t>Asterisk</w:t>
      </w:r>
      <w:proofErr w:type="spellEnd"/>
      <w:r w:rsidR="0043414B">
        <w:t xml:space="preserve"> executará </w:t>
      </w:r>
      <w:proofErr w:type="gramStart"/>
      <w:r w:rsidR="0043414B">
        <w:lastRenderedPageBreak/>
        <w:t>uma script</w:t>
      </w:r>
      <w:proofErr w:type="gramEnd"/>
      <w:r w:rsidR="0043414B">
        <w:t xml:space="preserve"> que se conecta a central e encaminha o DTMF. Com isso a central saberá qual comando executar sobre o </w:t>
      </w:r>
      <w:r w:rsidR="0043414B">
        <w:rPr>
          <w:i/>
        </w:rPr>
        <w:t xml:space="preserve">kit </w:t>
      </w:r>
      <w:r w:rsidR="0043414B">
        <w:t>de controle de dispositivos.</w:t>
      </w:r>
    </w:p>
    <w:p w:rsidR="00FE636A" w:rsidRPr="0043414B" w:rsidRDefault="00FE636A" w:rsidP="00FE636A">
      <w:r>
        <w:tab/>
        <w:t xml:space="preserve">Haverá também o caminho reverso que a partir da placa de controle de dispositivos será pressionado um botão para enviar um SMS para o celular contendo alguns dados, como </w:t>
      </w:r>
      <w:proofErr w:type="gramStart"/>
      <w:r>
        <w:t>por exemplo</w:t>
      </w:r>
      <w:proofErr w:type="gramEnd"/>
      <w:r>
        <w:t xml:space="preserve"> uma tensão medida pelo conversor AD.</w:t>
      </w:r>
    </w:p>
    <w:p w:rsidR="0043414B" w:rsidRDefault="00365805" w:rsidP="00A06F5B">
      <w:r>
        <w:tab/>
        <w:t xml:space="preserve">Por motivos </w:t>
      </w:r>
      <w:r w:rsidR="0043751A">
        <w:t xml:space="preserve">temporal e </w:t>
      </w:r>
      <w:r>
        <w:t>did</w:t>
      </w:r>
      <w:r w:rsidR="0043751A">
        <w:t>ático</w:t>
      </w:r>
      <w:r>
        <w:t xml:space="preserve"> </w:t>
      </w:r>
      <w:proofErr w:type="gramStart"/>
      <w:r>
        <w:t>será</w:t>
      </w:r>
      <w:proofErr w:type="gramEnd"/>
      <w:r>
        <w:t xml:space="preserve"> apresentado no </w:t>
      </w:r>
      <w:r w:rsidRPr="00365805">
        <w:rPr>
          <w:i/>
        </w:rPr>
        <w:t>display</w:t>
      </w:r>
      <w:r>
        <w:rPr>
          <w:i/>
        </w:rPr>
        <w:t xml:space="preserve"> </w:t>
      </w:r>
      <w:r w:rsidRPr="00424EEC">
        <w:t>LCD</w:t>
      </w:r>
      <w:r>
        <w:rPr>
          <w:i/>
        </w:rPr>
        <w:t xml:space="preserve"> </w:t>
      </w:r>
      <w:r>
        <w:t xml:space="preserve">os dígitos pressionados </w:t>
      </w:r>
      <w:r w:rsidR="00066982">
        <w:t>ao invés de controlar um dispositivo.</w:t>
      </w:r>
    </w:p>
    <w:p w:rsidR="00365805" w:rsidRDefault="00365805" w:rsidP="00A06F5B"/>
    <w:p w:rsidR="0043414B" w:rsidRDefault="0043414B" w:rsidP="00A06F5B">
      <w:pPr>
        <w:sectPr w:rsidR="0043414B" w:rsidSect="00D434DC">
          <w:pgSz w:w="11906" w:h="16838"/>
          <w:pgMar w:top="1417" w:right="1701" w:bottom="1417" w:left="1701" w:header="708" w:footer="708" w:gutter="0"/>
          <w:cols w:space="708"/>
          <w:titlePg/>
          <w:docGrid w:linePitch="360"/>
        </w:sectPr>
      </w:pPr>
    </w:p>
    <w:p w:rsidR="00F02DDA" w:rsidRDefault="00E42AFD" w:rsidP="00E42AFD">
      <w:pPr>
        <w:pStyle w:val="Ttulo1"/>
        <w:numPr>
          <w:ilvl w:val="0"/>
          <w:numId w:val="1"/>
        </w:numPr>
      </w:pPr>
      <w:bookmarkStart w:id="68" w:name="_Toc278322656"/>
      <w:r>
        <w:lastRenderedPageBreak/>
        <w:t>APRESENTAÇÃO DOS RESULTADOS</w:t>
      </w:r>
      <w:bookmarkEnd w:id="68"/>
    </w:p>
    <w:p w:rsidR="00B13FF7" w:rsidRDefault="00B13FF7" w:rsidP="00F02DDA">
      <w:r>
        <w:br w:type="page"/>
      </w:r>
    </w:p>
    <w:p w:rsidR="00B13FF7" w:rsidRDefault="00B13FF7" w:rsidP="00627D0E">
      <w:pPr>
        <w:sectPr w:rsidR="00B13FF7" w:rsidSect="00D434DC">
          <w:pgSz w:w="11906" w:h="16838"/>
          <w:pgMar w:top="1417" w:right="1701" w:bottom="1417" w:left="1701" w:header="708" w:footer="708" w:gutter="0"/>
          <w:cols w:space="708"/>
          <w:titlePg/>
          <w:docGrid w:linePitch="360"/>
        </w:sectPr>
      </w:pPr>
    </w:p>
    <w:p w:rsidR="00627D0E" w:rsidRDefault="00B13FF7" w:rsidP="00B13FF7">
      <w:pPr>
        <w:pStyle w:val="Ttulo1"/>
        <w:numPr>
          <w:ilvl w:val="0"/>
          <w:numId w:val="1"/>
        </w:numPr>
      </w:pPr>
      <w:bookmarkStart w:id="69" w:name="_Toc278322657"/>
      <w:r>
        <w:lastRenderedPageBreak/>
        <w:t>CONSIDERAÇÕES FINAIS</w:t>
      </w:r>
      <w:bookmarkEnd w:id="69"/>
    </w:p>
    <w:p w:rsidR="00B13FF7" w:rsidRDefault="00B13FF7">
      <w:pPr>
        <w:spacing w:line="276" w:lineRule="auto"/>
        <w:jc w:val="left"/>
      </w:pPr>
      <w:r>
        <w:br w:type="page"/>
      </w:r>
    </w:p>
    <w:p w:rsidR="00B13FF7" w:rsidRDefault="00B13FF7" w:rsidP="00B13FF7">
      <w:pPr>
        <w:sectPr w:rsidR="00B13FF7" w:rsidSect="00D434DC">
          <w:pgSz w:w="11906" w:h="16838"/>
          <w:pgMar w:top="1417" w:right="1701" w:bottom="1417" w:left="1701" w:header="708" w:footer="708" w:gutter="0"/>
          <w:cols w:space="708"/>
          <w:titlePg/>
          <w:docGrid w:linePitch="360"/>
        </w:sectPr>
      </w:pPr>
    </w:p>
    <w:p w:rsidR="00B13FF7" w:rsidRDefault="00B13FF7" w:rsidP="00B13FF7">
      <w:pPr>
        <w:pStyle w:val="Ttulo1"/>
        <w:numPr>
          <w:ilvl w:val="0"/>
          <w:numId w:val="1"/>
        </w:numPr>
      </w:pPr>
      <w:bookmarkStart w:id="70" w:name="_Toc278322658"/>
      <w:r>
        <w:lastRenderedPageBreak/>
        <w:t>REFERÊNCIAS</w:t>
      </w:r>
      <w:bookmarkEnd w:id="70"/>
    </w:p>
    <w:p w:rsidR="00F42ADA" w:rsidRDefault="00F42ADA" w:rsidP="00C96C50"/>
    <w:p w:rsidR="002356C0" w:rsidRPr="002356C0" w:rsidRDefault="001A0307" w:rsidP="002356C0">
      <w:pPr>
        <w:pStyle w:val="Bibliografia"/>
        <w:rPr>
          <w:noProof/>
          <w:lang w:val="en-US"/>
        </w:rPr>
      </w:pPr>
      <w:r>
        <w:fldChar w:fldCharType="begin"/>
      </w:r>
      <w:r w:rsidR="00F42ADA" w:rsidRPr="00B61ECB">
        <w:instrText xml:space="preserve"> BIBLIOGRAPHY  \l 1046 </w:instrText>
      </w:r>
      <w:r>
        <w:fldChar w:fldCharType="separate"/>
      </w:r>
      <w:r w:rsidR="002356C0">
        <w:rPr>
          <w:noProof/>
        </w:rPr>
        <w:t xml:space="preserve">4G AMERICAS. </w:t>
      </w:r>
      <w:r w:rsidR="002356C0">
        <w:rPr>
          <w:b/>
          <w:bCs/>
          <w:noProof/>
        </w:rPr>
        <w:t>Site da 4G Americas</w:t>
      </w:r>
      <w:r w:rsidR="002356C0">
        <w:rPr>
          <w:noProof/>
        </w:rPr>
        <w:t xml:space="preserve">, 2010. Disponivel em: &lt;http://www.4gamericas.org/index.cfm?fuseaction=page&amp;sectionid=326&gt;. </w:t>
      </w:r>
      <w:r w:rsidR="002356C0" w:rsidRPr="002356C0">
        <w:rPr>
          <w:noProof/>
          <w:lang w:val="en-US"/>
        </w:rPr>
        <w:t>Acesso em: 28 out. 2010.</w:t>
      </w:r>
    </w:p>
    <w:p w:rsidR="002356C0" w:rsidRPr="002356C0" w:rsidRDefault="002356C0" w:rsidP="002356C0">
      <w:pPr>
        <w:pStyle w:val="Bibliografia"/>
        <w:rPr>
          <w:noProof/>
          <w:lang w:val="en-US"/>
        </w:rPr>
      </w:pPr>
      <w:r w:rsidRPr="002356C0">
        <w:rPr>
          <w:noProof/>
          <w:lang w:val="en-US"/>
        </w:rPr>
        <w:t xml:space="preserve">BAZOT, P. et al. </w:t>
      </w:r>
      <w:r w:rsidRPr="002356C0">
        <w:rPr>
          <w:b/>
          <w:bCs/>
          <w:noProof/>
          <w:lang w:val="en-US"/>
        </w:rPr>
        <w:t>Developing SIP and IP Multimedia Subsystem (IMS) Applications</w:t>
      </w:r>
      <w:r w:rsidRPr="002356C0">
        <w:rPr>
          <w:noProof/>
          <w:lang w:val="en-US"/>
        </w:rPr>
        <w:t>. First Edition. ed. [S.l.]: [s.n.], 2007.</w:t>
      </w:r>
    </w:p>
    <w:p w:rsidR="002356C0" w:rsidRPr="002356C0" w:rsidRDefault="002356C0" w:rsidP="002356C0">
      <w:pPr>
        <w:pStyle w:val="Bibliografia"/>
        <w:rPr>
          <w:noProof/>
          <w:lang w:val="en-US"/>
        </w:rPr>
      </w:pPr>
      <w:r w:rsidRPr="002356C0">
        <w:rPr>
          <w:noProof/>
          <w:lang w:val="en-US"/>
        </w:rPr>
        <w:t xml:space="preserve">EBERSPÄCHER, J. E. et al. </w:t>
      </w:r>
      <w:r w:rsidRPr="002356C0">
        <w:rPr>
          <w:b/>
          <w:bCs/>
          <w:noProof/>
          <w:lang w:val="en-US"/>
        </w:rPr>
        <w:t>GSM – Architecture, Protocols and Services</w:t>
      </w:r>
      <w:r w:rsidRPr="002356C0">
        <w:rPr>
          <w:noProof/>
          <w:lang w:val="en-US"/>
        </w:rPr>
        <w:t>. 3ª Edição. ed. United Kingdom: John Wiley &amp; Sons Ltd, 2009.</w:t>
      </w:r>
    </w:p>
    <w:p w:rsidR="002356C0" w:rsidRPr="002356C0" w:rsidRDefault="002356C0" w:rsidP="002356C0">
      <w:pPr>
        <w:pStyle w:val="Bibliografia"/>
        <w:rPr>
          <w:noProof/>
          <w:lang w:val="en-US"/>
        </w:rPr>
      </w:pPr>
      <w:r w:rsidRPr="002356C0">
        <w:rPr>
          <w:noProof/>
          <w:lang w:val="en-US"/>
        </w:rPr>
        <w:t xml:space="preserve">HEINE, G. H. </w:t>
      </w:r>
      <w:r w:rsidRPr="002356C0">
        <w:rPr>
          <w:b/>
          <w:bCs/>
          <w:noProof/>
          <w:lang w:val="en-US"/>
        </w:rPr>
        <w:t>GSM Networks:</w:t>
      </w:r>
      <w:r w:rsidRPr="002356C0">
        <w:rPr>
          <w:noProof/>
          <w:lang w:val="en-US"/>
        </w:rPr>
        <w:t xml:space="preserve"> Protocols, Terminology and Implementation. [S.l.]: Artech House, 1999.</w:t>
      </w:r>
    </w:p>
    <w:p w:rsidR="002356C0" w:rsidRDefault="002356C0" w:rsidP="002356C0">
      <w:pPr>
        <w:pStyle w:val="Bibliografia"/>
        <w:rPr>
          <w:noProof/>
        </w:rPr>
      </w:pPr>
      <w:r w:rsidRPr="002356C0">
        <w:rPr>
          <w:noProof/>
          <w:lang w:val="en-US"/>
        </w:rPr>
        <w:t xml:space="preserve">KIOSKEA. </w:t>
      </w:r>
      <w:r w:rsidRPr="002356C0">
        <w:rPr>
          <w:b/>
          <w:bCs/>
          <w:noProof/>
          <w:lang w:val="en-US"/>
        </w:rPr>
        <w:t>Site da Kioskea.net</w:t>
      </w:r>
      <w:r w:rsidRPr="002356C0">
        <w:rPr>
          <w:noProof/>
          <w:lang w:val="en-US"/>
        </w:rPr>
        <w:t xml:space="preserve">, 2010. Disponivel em: &lt;http://pt.kioskea.net/contents/telephonie-mobile/gsm.php3&gt;. </w:t>
      </w:r>
      <w:r>
        <w:rPr>
          <w:noProof/>
        </w:rPr>
        <w:t>Acesso em: 28 out. 2010.</w:t>
      </w:r>
    </w:p>
    <w:p w:rsidR="002356C0" w:rsidRDefault="002356C0" w:rsidP="002356C0">
      <w:pPr>
        <w:pStyle w:val="Bibliografia"/>
        <w:rPr>
          <w:noProof/>
        </w:rPr>
      </w:pPr>
      <w:r>
        <w:rPr>
          <w:noProof/>
        </w:rPr>
        <w:t xml:space="preserve">KYN D´ÁVILA, C. K. </w:t>
      </w:r>
      <w:r>
        <w:rPr>
          <w:b/>
          <w:bCs/>
          <w:noProof/>
        </w:rPr>
        <w:t>Site da CEDET</w:t>
      </w:r>
      <w:r>
        <w:rPr>
          <w:noProof/>
        </w:rPr>
        <w:t>, 2009. Disponivel em: &lt;http://www.cedet.com.br&gt;. Acesso em: 10 nov. 2010.</w:t>
      </w:r>
    </w:p>
    <w:p w:rsidR="002356C0" w:rsidRDefault="002356C0" w:rsidP="002356C0">
      <w:pPr>
        <w:pStyle w:val="Bibliografia"/>
        <w:rPr>
          <w:noProof/>
        </w:rPr>
      </w:pPr>
      <w:r>
        <w:rPr>
          <w:noProof/>
        </w:rPr>
        <w:t xml:space="preserve">LAKATOS, E. M.; MARCONI, M. D. A. </w:t>
      </w:r>
      <w:r>
        <w:rPr>
          <w:b/>
          <w:bCs/>
          <w:noProof/>
        </w:rPr>
        <w:t>Metodologia do Trabalho Científico:</w:t>
      </w:r>
      <w:r>
        <w:rPr>
          <w:noProof/>
        </w:rPr>
        <w:t xml:space="preserve"> procedimentos básicos, pesquisa bibliográfica, projeto e relatório, publicações e trabalhos científicos. 6ª Edição. ed. São Paulo: Atlas, 2001.</w:t>
      </w:r>
    </w:p>
    <w:p w:rsidR="002356C0" w:rsidRPr="002356C0" w:rsidRDefault="002356C0" w:rsidP="002356C0">
      <w:pPr>
        <w:pStyle w:val="Bibliografia"/>
        <w:rPr>
          <w:noProof/>
          <w:lang w:val="en-US"/>
        </w:rPr>
      </w:pPr>
      <w:r>
        <w:rPr>
          <w:noProof/>
        </w:rPr>
        <w:t xml:space="preserve">MEHROTRA, A. M. </w:t>
      </w:r>
      <w:r>
        <w:rPr>
          <w:b/>
          <w:bCs/>
          <w:noProof/>
        </w:rPr>
        <w:t>GSM System Engineering</w:t>
      </w:r>
      <w:r>
        <w:rPr>
          <w:noProof/>
        </w:rPr>
        <w:t xml:space="preserve">. </w:t>
      </w:r>
      <w:r w:rsidRPr="002356C0">
        <w:rPr>
          <w:noProof/>
          <w:lang w:val="en-US"/>
        </w:rPr>
        <w:t>Boston, London: Artech House, Inc., 1997.</w:t>
      </w:r>
    </w:p>
    <w:p w:rsidR="002356C0" w:rsidRDefault="002356C0" w:rsidP="002356C0">
      <w:pPr>
        <w:pStyle w:val="Bibliografia"/>
        <w:rPr>
          <w:noProof/>
        </w:rPr>
      </w:pPr>
      <w:r>
        <w:rPr>
          <w:noProof/>
        </w:rPr>
        <w:t xml:space="preserve">PEDÓ PIROTTI, R. P.; ZUCCOLOTTO, M. Z. Transmissão de dados através de telefonia celular: arquitetura das redes GSM e GPRS. </w:t>
      </w:r>
      <w:r>
        <w:rPr>
          <w:b/>
          <w:bCs/>
          <w:noProof/>
        </w:rPr>
        <w:t>Revista Liberato</w:t>
      </w:r>
      <w:r>
        <w:rPr>
          <w:noProof/>
        </w:rPr>
        <w:t>, p. 81-89, 2009.</w:t>
      </w:r>
    </w:p>
    <w:p w:rsidR="002356C0" w:rsidRPr="002356C0" w:rsidRDefault="002356C0" w:rsidP="002356C0">
      <w:pPr>
        <w:pStyle w:val="Bibliografia"/>
        <w:rPr>
          <w:noProof/>
          <w:lang w:val="en-US"/>
        </w:rPr>
      </w:pPr>
      <w:r>
        <w:rPr>
          <w:noProof/>
        </w:rPr>
        <w:t xml:space="preserve">SOUZA DI ROCHA, N. S. </w:t>
      </w:r>
      <w:r>
        <w:rPr>
          <w:b/>
          <w:bCs/>
          <w:noProof/>
        </w:rPr>
        <w:t>Wireless Brasil</w:t>
      </w:r>
      <w:r>
        <w:rPr>
          <w:noProof/>
        </w:rPr>
        <w:t xml:space="preserve">, 2003. Disponivel em: &lt;http://www.wirelessbrasil.org/wirelessbr/colaboradores/naiade/gsm.html&gt;. </w:t>
      </w:r>
      <w:r w:rsidRPr="002356C0">
        <w:rPr>
          <w:noProof/>
          <w:lang w:val="en-US"/>
        </w:rPr>
        <w:t>Acesso em: Outubro 2010.</w:t>
      </w:r>
    </w:p>
    <w:p w:rsidR="002356C0" w:rsidRPr="002356C0" w:rsidRDefault="002356C0" w:rsidP="002356C0">
      <w:pPr>
        <w:pStyle w:val="Bibliografia"/>
        <w:rPr>
          <w:noProof/>
          <w:lang w:val="en-US"/>
        </w:rPr>
      </w:pPr>
      <w:r w:rsidRPr="002356C0">
        <w:rPr>
          <w:noProof/>
          <w:lang w:val="en-US"/>
        </w:rPr>
        <w:lastRenderedPageBreak/>
        <w:t xml:space="preserve">STEELE, R. S.; LEE, C.-C. L.; GOULD, P. G. </w:t>
      </w:r>
      <w:r w:rsidRPr="002356C0">
        <w:rPr>
          <w:b/>
          <w:bCs/>
          <w:noProof/>
          <w:lang w:val="en-US"/>
        </w:rPr>
        <w:t>GSM, cdmaOne and 3G Systems</w:t>
      </w:r>
      <w:r w:rsidRPr="002356C0">
        <w:rPr>
          <w:noProof/>
          <w:lang w:val="en-US"/>
        </w:rPr>
        <w:t>. [S.l.]: John Wiley &amp; Sons Ltd, 2001.</w:t>
      </w:r>
    </w:p>
    <w:p w:rsidR="002356C0" w:rsidRDefault="002356C0" w:rsidP="002356C0">
      <w:pPr>
        <w:pStyle w:val="Bibliografia"/>
        <w:rPr>
          <w:noProof/>
        </w:rPr>
      </w:pPr>
      <w:r w:rsidRPr="002356C0">
        <w:rPr>
          <w:noProof/>
          <w:lang w:val="en-US"/>
        </w:rPr>
        <w:t xml:space="preserve">WELTE, H. W. </w:t>
      </w:r>
      <w:r w:rsidRPr="002356C0">
        <w:rPr>
          <w:b/>
          <w:bCs/>
          <w:noProof/>
          <w:lang w:val="en-US"/>
        </w:rPr>
        <w:t>Anatomy of contemporary GSM cellphone hardware</w:t>
      </w:r>
      <w:r w:rsidRPr="002356C0">
        <w:rPr>
          <w:noProof/>
          <w:lang w:val="en-US"/>
        </w:rPr>
        <w:t xml:space="preserve">. </w:t>
      </w:r>
      <w:r>
        <w:rPr>
          <w:noProof/>
        </w:rPr>
        <w:t>[S.l.]. 2010.</w:t>
      </w:r>
    </w:p>
    <w:p w:rsidR="00B9144E" w:rsidRPr="00C60D8A" w:rsidRDefault="001A0307" w:rsidP="002356C0">
      <w:r>
        <w:fldChar w:fldCharType="end"/>
      </w:r>
    </w:p>
    <w:sectPr w:rsidR="00B9144E" w:rsidRPr="00C60D8A" w:rsidSect="00D434DC"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D7914" w:rsidRDefault="004D7914" w:rsidP="00A65807">
      <w:pPr>
        <w:spacing w:after="0" w:line="240" w:lineRule="auto"/>
      </w:pPr>
      <w:r>
        <w:separator/>
      </w:r>
    </w:p>
  </w:endnote>
  <w:endnote w:type="continuationSeparator" w:id="0">
    <w:p w:rsidR="004D7914" w:rsidRDefault="004D7914" w:rsidP="00A6580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tarSymbol">
    <w:altName w:val="Arial Unicode MS"/>
    <w:charset w:val="02"/>
    <w:family w:val="auto"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itstream Vera Serif">
    <w:altName w:val="Times New Roman"/>
    <w:charset w:val="00"/>
    <w:family w:val="roman"/>
    <w:pitch w:val="variable"/>
  </w:font>
  <w:font w:name="Bitstream Vera Sans">
    <w:altName w:val="Times New Roman"/>
    <w:charset w:val="00"/>
    <w:family w:val="auto"/>
    <w:pitch w:val="variable"/>
  </w:font>
  <w:font w:name="ArialMT"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Monotype Corsiva">
    <w:panose1 w:val="03010101010201010101"/>
    <w:charset w:val="00"/>
    <w:family w:val="script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D7914" w:rsidRDefault="004D7914" w:rsidP="00A65807">
      <w:pPr>
        <w:spacing w:after="0" w:line="240" w:lineRule="auto"/>
      </w:pPr>
      <w:r>
        <w:separator/>
      </w:r>
    </w:p>
  </w:footnote>
  <w:footnote w:type="continuationSeparator" w:id="0">
    <w:p w:rsidR="004D7914" w:rsidRDefault="004D7914" w:rsidP="00A6580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D6532" w:rsidRDefault="003D6532">
    <w:pPr>
      <w:pStyle w:val="Cabealho"/>
      <w:jc w:val="right"/>
    </w:pPr>
  </w:p>
  <w:p w:rsidR="003D6532" w:rsidRDefault="003D6532">
    <w:pPr>
      <w:pStyle w:val="Cabealho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D6532" w:rsidRDefault="003D6532">
    <w:pPr>
      <w:pStyle w:val="Cabealho"/>
      <w:jc w:val="right"/>
    </w:pPr>
  </w:p>
  <w:p w:rsidR="003D6532" w:rsidRDefault="003D6532">
    <w:pPr>
      <w:pStyle w:val="Cabealho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3765486"/>
      <w:docPartObj>
        <w:docPartGallery w:val="Page Numbers (Top of Page)"/>
        <w:docPartUnique/>
      </w:docPartObj>
    </w:sdtPr>
    <w:sdtContent>
      <w:p w:rsidR="003D6532" w:rsidRDefault="003D6532">
        <w:pPr>
          <w:pStyle w:val="Cabealho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2356C0">
          <w:rPr>
            <w:noProof/>
          </w:rPr>
          <w:t>42</w:t>
        </w:r>
        <w:r>
          <w:rPr>
            <w:noProof/>
          </w:rPr>
          <w:fldChar w:fldCharType="end"/>
        </w:r>
      </w:p>
    </w:sdtContent>
  </w:sdt>
  <w:p w:rsidR="003D6532" w:rsidRDefault="003D6532">
    <w:pPr>
      <w:pStyle w:val="Cabealh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2"/>
    <w:multiLevelType w:val="singleLevel"/>
    <w:tmpl w:val="00000002"/>
    <w:name w:val="WW8Num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</w:abstractNum>
  <w:abstractNum w:abstractNumId="1">
    <w:nsid w:val="00000004"/>
    <w:multiLevelType w:val="multilevel"/>
    <w:tmpl w:val="00000004"/>
    <w:name w:val="WW8Num7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tarSymbol"/>
        <w:sz w:val="18"/>
        <w:szCs w:val="18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tarSymbol"/>
        <w:sz w:val="18"/>
        <w:szCs w:val="18"/>
      </w:rPr>
    </w:lvl>
    <w:lvl w:ilvl="2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tarSymbol"/>
        <w:sz w:val="18"/>
        <w:szCs w:val="18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tarSymbol"/>
        <w:sz w:val="18"/>
        <w:szCs w:val="18"/>
      </w:rPr>
    </w:lvl>
    <w:lvl w:ilvl="4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tarSymbol"/>
        <w:sz w:val="18"/>
        <w:szCs w:val="18"/>
      </w:rPr>
    </w:lvl>
    <w:lvl w:ilvl="5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StarSymbol"/>
        <w:sz w:val="18"/>
        <w:szCs w:val="18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tarSymbol"/>
        <w:sz w:val="18"/>
        <w:szCs w:val="18"/>
      </w:rPr>
    </w:lvl>
    <w:lvl w:ilvl="7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tarSymbol"/>
        <w:sz w:val="18"/>
        <w:szCs w:val="18"/>
      </w:rPr>
    </w:lvl>
    <w:lvl w:ilvl="8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tarSymbol"/>
        <w:sz w:val="18"/>
        <w:szCs w:val="18"/>
      </w:rPr>
    </w:lvl>
  </w:abstractNum>
  <w:abstractNum w:abstractNumId="2">
    <w:nsid w:val="00000009"/>
    <w:multiLevelType w:val="multilevel"/>
    <w:tmpl w:val="00000009"/>
    <w:name w:val="WW8Num13"/>
    <w:lvl w:ilvl="0">
      <w:start w:val="1"/>
      <w:numFmt w:val="bullet"/>
      <w:lvlText w:val=""/>
      <w:lvlJc w:val="left"/>
      <w:pPr>
        <w:tabs>
          <w:tab w:val="num" w:pos="709"/>
        </w:tabs>
        <w:ind w:left="709" w:hanging="360"/>
      </w:pPr>
      <w:rPr>
        <w:rFonts w:ascii="Symbol" w:hAnsi="Symbol" w:cs="StarSymbol"/>
        <w:sz w:val="18"/>
        <w:szCs w:val="18"/>
      </w:rPr>
    </w:lvl>
    <w:lvl w:ilvl="1">
      <w:start w:val="1"/>
      <w:numFmt w:val="bullet"/>
      <w:lvlText w:val=""/>
      <w:lvlJc w:val="left"/>
      <w:pPr>
        <w:tabs>
          <w:tab w:val="num" w:pos="1429"/>
        </w:tabs>
        <w:ind w:left="1429" w:hanging="360"/>
      </w:pPr>
      <w:rPr>
        <w:rFonts w:ascii="Symbol" w:hAnsi="Symbol" w:cs="StarSymbol"/>
        <w:sz w:val="18"/>
        <w:szCs w:val="18"/>
      </w:rPr>
    </w:lvl>
    <w:lvl w:ilvl="2">
      <w:start w:val="1"/>
      <w:numFmt w:val="bullet"/>
      <w:lvlText w:val=""/>
      <w:lvlJc w:val="left"/>
      <w:pPr>
        <w:tabs>
          <w:tab w:val="num" w:pos="2149"/>
        </w:tabs>
        <w:ind w:left="2149" w:hanging="360"/>
      </w:pPr>
      <w:rPr>
        <w:rFonts w:ascii="Symbol" w:hAnsi="Symbol" w:cs="StarSymbol"/>
        <w:sz w:val="18"/>
        <w:szCs w:val="18"/>
      </w:rPr>
    </w:lvl>
    <w:lvl w:ilvl="3">
      <w:start w:val="1"/>
      <w:numFmt w:val="bullet"/>
      <w:lvlText w:val=""/>
      <w:lvlJc w:val="left"/>
      <w:pPr>
        <w:tabs>
          <w:tab w:val="num" w:pos="2869"/>
        </w:tabs>
        <w:ind w:left="2869" w:hanging="360"/>
      </w:pPr>
      <w:rPr>
        <w:rFonts w:ascii="Symbol" w:hAnsi="Symbol" w:cs="StarSymbol"/>
        <w:sz w:val="18"/>
        <w:szCs w:val="18"/>
      </w:rPr>
    </w:lvl>
    <w:lvl w:ilvl="4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cs="StarSymbol"/>
        <w:sz w:val="18"/>
        <w:szCs w:val="18"/>
      </w:rPr>
    </w:lvl>
    <w:lvl w:ilvl="5">
      <w:start w:val="1"/>
      <w:numFmt w:val="bullet"/>
      <w:lvlText w:val=""/>
      <w:lvlJc w:val="left"/>
      <w:pPr>
        <w:tabs>
          <w:tab w:val="num" w:pos="4309"/>
        </w:tabs>
        <w:ind w:left="4309" w:hanging="360"/>
      </w:pPr>
      <w:rPr>
        <w:rFonts w:ascii="Symbol" w:hAnsi="Symbol" w:cs="StarSymbol"/>
        <w:sz w:val="18"/>
        <w:szCs w:val="18"/>
      </w:rPr>
    </w:lvl>
    <w:lvl w:ilvl="6">
      <w:start w:val="1"/>
      <w:numFmt w:val="bullet"/>
      <w:lvlText w:val=""/>
      <w:lvlJc w:val="left"/>
      <w:pPr>
        <w:tabs>
          <w:tab w:val="num" w:pos="5029"/>
        </w:tabs>
        <w:ind w:left="5029" w:hanging="360"/>
      </w:pPr>
      <w:rPr>
        <w:rFonts w:ascii="Symbol" w:hAnsi="Symbol" w:cs="StarSymbol"/>
        <w:sz w:val="18"/>
        <w:szCs w:val="18"/>
      </w:rPr>
    </w:lvl>
    <w:lvl w:ilvl="7">
      <w:start w:val="1"/>
      <w:numFmt w:val="bullet"/>
      <w:lvlText w:val=""/>
      <w:lvlJc w:val="left"/>
      <w:pPr>
        <w:tabs>
          <w:tab w:val="num" w:pos="5749"/>
        </w:tabs>
        <w:ind w:left="5749" w:hanging="360"/>
      </w:pPr>
      <w:rPr>
        <w:rFonts w:ascii="Symbol" w:hAnsi="Symbol" w:cs="StarSymbol"/>
        <w:sz w:val="18"/>
        <w:szCs w:val="18"/>
      </w:rPr>
    </w:lvl>
    <w:lvl w:ilvl="8">
      <w:start w:val="1"/>
      <w:numFmt w:val="bullet"/>
      <w:lvlText w:val=""/>
      <w:lvlJc w:val="left"/>
      <w:pPr>
        <w:tabs>
          <w:tab w:val="num" w:pos="6469"/>
        </w:tabs>
        <w:ind w:left="6469" w:hanging="360"/>
      </w:pPr>
      <w:rPr>
        <w:rFonts w:ascii="Symbol" w:hAnsi="Symbol" w:cs="StarSymbol"/>
        <w:sz w:val="18"/>
        <w:szCs w:val="18"/>
      </w:rPr>
    </w:lvl>
  </w:abstractNum>
  <w:abstractNum w:abstractNumId="3">
    <w:nsid w:val="0000000B"/>
    <w:multiLevelType w:val="multilevel"/>
    <w:tmpl w:val="350450CC"/>
    <w:name w:val="WW8Num15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cs="StarSymbol"/>
        <w:sz w:val="18"/>
        <w:szCs w:val="18"/>
      </w:rPr>
    </w:lvl>
    <w:lvl w:ilvl="1">
      <w:start w:val="1"/>
      <w:numFmt w:val="bullet"/>
      <w:lvlText w:val=""/>
      <w:lvlJc w:val="left"/>
      <w:pPr>
        <w:tabs>
          <w:tab w:val="num" w:pos="610"/>
        </w:tabs>
        <w:ind w:left="610" w:hanging="360"/>
      </w:pPr>
      <w:rPr>
        <w:rFonts w:ascii="Symbol" w:hAnsi="Symbol" w:cs="StarSymbol"/>
        <w:sz w:val="18"/>
        <w:szCs w:val="18"/>
      </w:rPr>
    </w:lvl>
    <w:lvl w:ilvl="2">
      <w:start w:val="1"/>
      <w:numFmt w:val="decimal"/>
      <w:lvlText w:val="%3)"/>
      <w:lvlJc w:val="left"/>
      <w:pPr>
        <w:tabs>
          <w:tab w:val="num" w:pos="860"/>
        </w:tabs>
        <w:ind w:left="860" w:hanging="360"/>
      </w:pPr>
      <w:rPr>
        <w:rFonts w:ascii="Arial" w:eastAsia="Times New Roman" w:hAnsi="Arial" w:cs="Arial" w:hint="default"/>
        <w:sz w:val="24"/>
        <w:szCs w:val="24"/>
      </w:rPr>
    </w:lvl>
    <w:lvl w:ilvl="3">
      <w:start w:val="1"/>
      <w:numFmt w:val="bullet"/>
      <w:lvlText w:val=""/>
      <w:lvlJc w:val="left"/>
      <w:pPr>
        <w:tabs>
          <w:tab w:val="num" w:pos="1110"/>
        </w:tabs>
        <w:ind w:left="1110" w:hanging="360"/>
      </w:pPr>
      <w:rPr>
        <w:rFonts w:ascii="Symbol" w:hAnsi="Symbol" w:cs="StarSymbol"/>
        <w:sz w:val="18"/>
        <w:szCs w:val="18"/>
      </w:rPr>
    </w:lvl>
    <w:lvl w:ilvl="4">
      <w:start w:val="1"/>
      <w:numFmt w:val="bullet"/>
      <w:lvlText w:val=""/>
      <w:lvlJc w:val="left"/>
      <w:pPr>
        <w:tabs>
          <w:tab w:val="num" w:pos="1360"/>
        </w:tabs>
        <w:ind w:left="1360" w:hanging="360"/>
      </w:pPr>
      <w:rPr>
        <w:rFonts w:ascii="Symbol" w:hAnsi="Symbol" w:cs="StarSymbol"/>
        <w:sz w:val="18"/>
        <w:szCs w:val="18"/>
      </w:rPr>
    </w:lvl>
    <w:lvl w:ilvl="5">
      <w:start w:val="1"/>
      <w:numFmt w:val="bullet"/>
      <w:lvlText w:val=""/>
      <w:lvlJc w:val="left"/>
      <w:pPr>
        <w:tabs>
          <w:tab w:val="num" w:pos="1610"/>
        </w:tabs>
        <w:ind w:left="1610" w:hanging="360"/>
      </w:pPr>
      <w:rPr>
        <w:rFonts w:ascii="Symbol" w:hAnsi="Symbol" w:cs="StarSymbol"/>
        <w:sz w:val="18"/>
        <w:szCs w:val="18"/>
      </w:rPr>
    </w:lvl>
    <w:lvl w:ilvl="6">
      <w:start w:val="1"/>
      <w:numFmt w:val="bullet"/>
      <w:lvlText w:val=""/>
      <w:lvlJc w:val="left"/>
      <w:pPr>
        <w:tabs>
          <w:tab w:val="num" w:pos="1860"/>
        </w:tabs>
        <w:ind w:left="1860" w:hanging="360"/>
      </w:pPr>
      <w:rPr>
        <w:rFonts w:ascii="Symbol" w:hAnsi="Symbol" w:cs="StarSymbol"/>
        <w:sz w:val="18"/>
        <w:szCs w:val="18"/>
      </w:rPr>
    </w:lvl>
    <w:lvl w:ilvl="7">
      <w:start w:val="1"/>
      <w:numFmt w:val="bullet"/>
      <w:lvlText w:val=""/>
      <w:lvlJc w:val="left"/>
      <w:pPr>
        <w:tabs>
          <w:tab w:val="num" w:pos="2110"/>
        </w:tabs>
        <w:ind w:left="2110" w:hanging="360"/>
      </w:pPr>
      <w:rPr>
        <w:rFonts w:ascii="Symbol" w:hAnsi="Symbol" w:cs="StarSymbol"/>
        <w:sz w:val="18"/>
        <w:szCs w:val="18"/>
      </w:rPr>
    </w:lvl>
    <w:lvl w:ilvl="8">
      <w:start w:val="1"/>
      <w:numFmt w:val="bullet"/>
      <w:lvlText w:val=""/>
      <w:lvlJc w:val="left"/>
      <w:pPr>
        <w:tabs>
          <w:tab w:val="num" w:pos="2360"/>
        </w:tabs>
        <w:ind w:left="2360" w:hanging="360"/>
      </w:pPr>
      <w:rPr>
        <w:rFonts w:ascii="Symbol" w:hAnsi="Symbol" w:cs="StarSymbol"/>
        <w:sz w:val="18"/>
        <w:szCs w:val="18"/>
      </w:rPr>
    </w:lvl>
  </w:abstractNum>
  <w:abstractNum w:abstractNumId="4">
    <w:nsid w:val="0000000D"/>
    <w:multiLevelType w:val="multilevel"/>
    <w:tmpl w:val="A1CEC7D6"/>
    <w:name w:val="WW8Num17"/>
    <w:lvl w:ilvl="0">
      <w:start w:val="1"/>
      <w:numFmt w:val="bullet"/>
      <w:lvlText w:val=""/>
      <w:lvlJc w:val="left"/>
      <w:pPr>
        <w:tabs>
          <w:tab w:val="num" w:pos="750"/>
        </w:tabs>
        <w:ind w:left="750" w:hanging="360"/>
      </w:pPr>
      <w:rPr>
        <w:rFonts w:ascii="Symbol" w:hAnsi="Symbol" w:cs="StarSymbol"/>
        <w:sz w:val="18"/>
        <w:szCs w:val="18"/>
      </w:rPr>
    </w:lvl>
    <w:lvl w:ilvl="1">
      <w:start w:val="1"/>
      <w:numFmt w:val="bullet"/>
      <w:lvlText w:val=""/>
      <w:lvlJc w:val="left"/>
      <w:pPr>
        <w:tabs>
          <w:tab w:val="num" w:pos="610"/>
        </w:tabs>
        <w:ind w:left="610" w:hanging="360"/>
      </w:pPr>
      <w:rPr>
        <w:rFonts w:ascii="Symbol" w:hAnsi="Symbol" w:cs="StarSymbol"/>
        <w:sz w:val="18"/>
        <w:szCs w:val="18"/>
      </w:rPr>
    </w:lvl>
    <w:lvl w:ilvl="2">
      <w:start w:val="1"/>
      <w:numFmt w:val="decimal"/>
      <w:lvlText w:val="%3)"/>
      <w:lvlJc w:val="left"/>
      <w:pPr>
        <w:tabs>
          <w:tab w:val="num" w:pos="860"/>
        </w:tabs>
        <w:ind w:left="860" w:hanging="360"/>
      </w:pPr>
      <w:rPr>
        <w:rFonts w:ascii="Arial" w:eastAsia="Times New Roman" w:hAnsi="Arial" w:cs="Arial" w:hint="default"/>
        <w:i w:val="0"/>
        <w:sz w:val="24"/>
        <w:szCs w:val="24"/>
      </w:rPr>
    </w:lvl>
    <w:lvl w:ilvl="3">
      <w:start w:val="1"/>
      <w:numFmt w:val="bullet"/>
      <w:lvlText w:val=""/>
      <w:lvlJc w:val="left"/>
      <w:pPr>
        <w:tabs>
          <w:tab w:val="num" w:pos="1110"/>
        </w:tabs>
        <w:ind w:left="1110" w:hanging="360"/>
      </w:pPr>
      <w:rPr>
        <w:rFonts w:ascii="Symbol" w:hAnsi="Symbol" w:cs="StarSymbol"/>
        <w:sz w:val="18"/>
        <w:szCs w:val="18"/>
      </w:rPr>
    </w:lvl>
    <w:lvl w:ilvl="4">
      <w:start w:val="1"/>
      <w:numFmt w:val="bullet"/>
      <w:lvlText w:val=""/>
      <w:lvlJc w:val="left"/>
      <w:pPr>
        <w:tabs>
          <w:tab w:val="num" w:pos="1360"/>
        </w:tabs>
        <w:ind w:left="1360" w:hanging="360"/>
      </w:pPr>
      <w:rPr>
        <w:rFonts w:ascii="Symbol" w:hAnsi="Symbol" w:cs="StarSymbol"/>
        <w:sz w:val="18"/>
        <w:szCs w:val="18"/>
      </w:rPr>
    </w:lvl>
    <w:lvl w:ilvl="5">
      <w:start w:val="1"/>
      <w:numFmt w:val="bullet"/>
      <w:lvlText w:val=""/>
      <w:lvlJc w:val="left"/>
      <w:pPr>
        <w:tabs>
          <w:tab w:val="num" w:pos="1610"/>
        </w:tabs>
        <w:ind w:left="1610" w:hanging="360"/>
      </w:pPr>
      <w:rPr>
        <w:rFonts w:ascii="Symbol" w:hAnsi="Symbol" w:cs="StarSymbol"/>
        <w:sz w:val="18"/>
        <w:szCs w:val="18"/>
      </w:rPr>
    </w:lvl>
    <w:lvl w:ilvl="6">
      <w:start w:val="1"/>
      <w:numFmt w:val="bullet"/>
      <w:lvlText w:val=""/>
      <w:lvlJc w:val="left"/>
      <w:pPr>
        <w:tabs>
          <w:tab w:val="num" w:pos="1860"/>
        </w:tabs>
        <w:ind w:left="1860" w:hanging="360"/>
      </w:pPr>
      <w:rPr>
        <w:rFonts w:ascii="Symbol" w:hAnsi="Symbol" w:cs="StarSymbol"/>
        <w:sz w:val="18"/>
        <w:szCs w:val="18"/>
      </w:rPr>
    </w:lvl>
    <w:lvl w:ilvl="7">
      <w:start w:val="1"/>
      <w:numFmt w:val="bullet"/>
      <w:lvlText w:val=""/>
      <w:lvlJc w:val="left"/>
      <w:pPr>
        <w:tabs>
          <w:tab w:val="num" w:pos="2110"/>
        </w:tabs>
        <w:ind w:left="2110" w:hanging="360"/>
      </w:pPr>
      <w:rPr>
        <w:rFonts w:ascii="Symbol" w:hAnsi="Symbol" w:cs="StarSymbol"/>
        <w:sz w:val="18"/>
        <w:szCs w:val="18"/>
      </w:rPr>
    </w:lvl>
    <w:lvl w:ilvl="8">
      <w:start w:val="1"/>
      <w:numFmt w:val="bullet"/>
      <w:lvlText w:val=""/>
      <w:lvlJc w:val="left"/>
      <w:pPr>
        <w:tabs>
          <w:tab w:val="num" w:pos="2360"/>
        </w:tabs>
        <w:ind w:left="2360" w:hanging="360"/>
      </w:pPr>
      <w:rPr>
        <w:rFonts w:ascii="Symbol" w:hAnsi="Symbol" w:cs="StarSymbol"/>
        <w:sz w:val="18"/>
        <w:szCs w:val="18"/>
      </w:rPr>
    </w:lvl>
  </w:abstractNum>
  <w:abstractNum w:abstractNumId="5">
    <w:nsid w:val="0000000E"/>
    <w:multiLevelType w:val="multilevel"/>
    <w:tmpl w:val="E40A12A8"/>
    <w:name w:val="WW8Num18"/>
    <w:lvl w:ilvl="0">
      <w:start w:val="1"/>
      <w:numFmt w:val="bullet"/>
      <w:lvlText w:val=""/>
      <w:lvlJc w:val="left"/>
      <w:pPr>
        <w:tabs>
          <w:tab w:val="num" w:pos="360"/>
        </w:tabs>
        <w:ind w:left="360" w:hanging="360"/>
      </w:pPr>
      <w:rPr>
        <w:rFonts w:ascii="Symbol" w:hAnsi="Symbol" w:cs="StarSymbol"/>
        <w:sz w:val="18"/>
        <w:szCs w:val="18"/>
      </w:rPr>
    </w:lvl>
    <w:lvl w:ilvl="1">
      <w:start w:val="1"/>
      <w:numFmt w:val="decimal"/>
      <w:lvlText w:val="%2)"/>
      <w:lvlJc w:val="left"/>
      <w:pPr>
        <w:tabs>
          <w:tab w:val="num" w:pos="1106"/>
        </w:tabs>
        <w:ind w:left="1106" w:hanging="360"/>
      </w:pPr>
      <w:rPr>
        <w:rFonts w:ascii="Arial" w:eastAsia="Times New Roman" w:hAnsi="Arial" w:cs="Arial" w:hint="default"/>
        <w:sz w:val="24"/>
        <w:szCs w:val="24"/>
      </w:rPr>
    </w:lvl>
    <w:lvl w:ilvl="2">
      <w:start w:val="1"/>
      <w:numFmt w:val="bullet"/>
      <w:lvlText w:val=""/>
      <w:lvlJc w:val="left"/>
      <w:pPr>
        <w:tabs>
          <w:tab w:val="num" w:pos="1852"/>
        </w:tabs>
        <w:ind w:left="1852" w:hanging="360"/>
      </w:pPr>
      <w:rPr>
        <w:rFonts w:ascii="Symbol" w:hAnsi="Symbol" w:cs="StarSymbol"/>
        <w:sz w:val="18"/>
        <w:szCs w:val="18"/>
      </w:rPr>
    </w:lvl>
    <w:lvl w:ilvl="3">
      <w:start w:val="1"/>
      <w:numFmt w:val="bullet"/>
      <w:lvlText w:val=""/>
      <w:lvlJc w:val="left"/>
      <w:pPr>
        <w:tabs>
          <w:tab w:val="num" w:pos="2598"/>
        </w:tabs>
        <w:ind w:left="2598" w:hanging="360"/>
      </w:pPr>
      <w:rPr>
        <w:rFonts w:ascii="Symbol" w:hAnsi="Symbol" w:cs="StarSymbol"/>
        <w:sz w:val="18"/>
        <w:szCs w:val="18"/>
      </w:rPr>
    </w:lvl>
    <w:lvl w:ilvl="4">
      <w:start w:val="1"/>
      <w:numFmt w:val="bullet"/>
      <w:lvlText w:val=""/>
      <w:lvlJc w:val="left"/>
      <w:pPr>
        <w:tabs>
          <w:tab w:val="num" w:pos="3344"/>
        </w:tabs>
        <w:ind w:left="3344" w:hanging="360"/>
      </w:pPr>
      <w:rPr>
        <w:rFonts w:ascii="Symbol" w:hAnsi="Symbol" w:cs="StarSymbol"/>
        <w:sz w:val="18"/>
        <w:szCs w:val="18"/>
      </w:rPr>
    </w:lvl>
    <w:lvl w:ilvl="5">
      <w:start w:val="1"/>
      <w:numFmt w:val="bullet"/>
      <w:lvlText w:val=""/>
      <w:lvlJc w:val="left"/>
      <w:pPr>
        <w:tabs>
          <w:tab w:val="num" w:pos="4090"/>
        </w:tabs>
        <w:ind w:left="4090" w:hanging="360"/>
      </w:pPr>
      <w:rPr>
        <w:rFonts w:ascii="Symbol" w:hAnsi="Symbol" w:cs="StarSymbol"/>
        <w:sz w:val="18"/>
        <w:szCs w:val="18"/>
      </w:rPr>
    </w:lvl>
    <w:lvl w:ilvl="6">
      <w:start w:val="1"/>
      <w:numFmt w:val="bullet"/>
      <w:lvlText w:val=""/>
      <w:lvlJc w:val="left"/>
      <w:pPr>
        <w:tabs>
          <w:tab w:val="num" w:pos="4836"/>
        </w:tabs>
        <w:ind w:left="4836" w:hanging="360"/>
      </w:pPr>
      <w:rPr>
        <w:rFonts w:ascii="Symbol" w:hAnsi="Symbol" w:cs="StarSymbol"/>
        <w:sz w:val="18"/>
        <w:szCs w:val="18"/>
      </w:rPr>
    </w:lvl>
    <w:lvl w:ilvl="7">
      <w:start w:val="1"/>
      <w:numFmt w:val="bullet"/>
      <w:lvlText w:val=""/>
      <w:lvlJc w:val="left"/>
      <w:pPr>
        <w:tabs>
          <w:tab w:val="num" w:pos="5582"/>
        </w:tabs>
        <w:ind w:left="5582" w:hanging="360"/>
      </w:pPr>
      <w:rPr>
        <w:rFonts w:ascii="Symbol" w:hAnsi="Symbol" w:cs="StarSymbol"/>
        <w:sz w:val="18"/>
        <w:szCs w:val="18"/>
      </w:rPr>
    </w:lvl>
    <w:lvl w:ilvl="8">
      <w:start w:val="1"/>
      <w:numFmt w:val="bullet"/>
      <w:lvlText w:val=""/>
      <w:lvlJc w:val="left"/>
      <w:pPr>
        <w:tabs>
          <w:tab w:val="num" w:pos="6328"/>
        </w:tabs>
        <w:ind w:left="6328" w:hanging="360"/>
      </w:pPr>
      <w:rPr>
        <w:rFonts w:ascii="Symbol" w:hAnsi="Symbol" w:cs="StarSymbol"/>
        <w:sz w:val="18"/>
        <w:szCs w:val="18"/>
      </w:rPr>
    </w:lvl>
  </w:abstractNum>
  <w:abstractNum w:abstractNumId="6">
    <w:nsid w:val="01124F62"/>
    <w:multiLevelType w:val="multilevel"/>
    <w:tmpl w:val="8686678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i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>
    <w:nsid w:val="04B95615"/>
    <w:multiLevelType w:val="hybridMultilevel"/>
    <w:tmpl w:val="49BE6E14"/>
    <w:lvl w:ilvl="0" w:tplc="3C1C5C74">
      <w:numFmt w:val="bullet"/>
      <w:lvlText w:val=""/>
      <w:lvlJc w:val="left"/>
      <w:pPr>
        <w:ind w:left="1428" w:hanging="360"/>
      </w:pPr>
      <w:rPr>
        <w:rFonts w:ascii="Symbol" w:eastAsiaTheme="minorHAnsi" w:hAnsi="Symbol" w:cstheme="minorBidi" w:hint="default"/>
      </w:rPr>
    </w:lvl>
    <w:lvl w:ilvl="1" w:tplc="0416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8">
    <w:nsid w:val="07502F65"/>
    <w:multiLevelType w:val="multilevel"/>
    <w:tmpl w:val="F2A2D822"/>
    <w:lvl w:ilvl="0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0D9779CF"/>
    <w:multiLevelType w:val="hybridMultilevel"/>
    <w:tmpl w:val="6D04C370"/>
    <w:lvl w:ilvl="0" w:tplc="1DEAEBDC">
      <w:start w:val="1"/>
      <w:numFmt w:val="decimal"/>
      <w:lvlText w:val="%1."/>
      <w:lvlJc w:val="left"/>
      <w:pPr>
        <w:ind w:left="720" w:hanging="360"/>
      </w:pPr>
      <w:rPr>
        <w:i w:val="0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0D9C3E87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>
    <w:nsid w:val="15AA4EF8"/>
    <w:multiLevelType w:val="hybridMultilevel"/>
    <w:tmpl w:val="F2A2D822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18C45E2D"/>
    <w:multiLevelType w:val="hybridMultilevel"/>
    <w:tmpl w:val="EC08789C"/>
    <w:lvl w:ilvl="0" w:tplc="CBA888D2">
      <w:start w:val="1"/>
      <w:numFmt w:val="decimal"/>
      <w:lvlText w:val="%1)"/>
      <w:lvlJc w:val="left"/>
      <w:pPr>
        <w:tabs>
          <w:tab w:val="num" w:pos="1494"/>
        </w:tabs>
        <w:ind w:left="1494" w:hanging="360"/>
      </w:pPr>
      <w:rPr>
        <w:rFonts w:hint="default"/>
      </w:rPr>
    </w:lvl>
    <w:lvl w:ilvl="1" w:tplc="7CFE93C2">
      <w:start w:val="1"/>
      <w:numFmt w:val="lowerLetter"/>
      <w:lvlText w:val="%2)"/>
      <w:lvlJc w:val="left"/>
      <w:pPr>
        <w:tabs>
          <w:tab w:val="num" w:pos="2214"/>
        </w:tabs>
        <w:ind w:left="2214" w:hanging="360"/>
      </w:pPr>
      <w:rPr>
        <w:rFonts w:hint="default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934"/>
        </w:tabs>
        <w:ind w:left="2934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654"/>
        </w:tabs>
        <w:ind w:left="3654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74"/>
        </w:tabs>
        <w:ind w:left="4374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94"/>
        </w:tabs>
        <w:ind w:left="5094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814"/>
        </w:tabs>
        <w:ind w:left="5814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534"/>
        </w:tabs>
        <w:ind w:left="6534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254"/>
        </w:tabs>
        <w:ind w:left="7254" w:hanging="180"/>
      </w:pPr>
    </w:lvl>
  </w:abstractNum>
  <w:abstractNum w:abstractNumId="13">
    <w:nsid w:val="19F87727"/>
    <w:multiLevelType w:val="hybridMultilevel"/>
    <w:tmpl w:val="AD9E3CA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1F843D63"/>
    <w:multiLevelType w:val="multilevel"/>
    <w:tmpl w:val="8686678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i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>
    <w:nsid w:val="233D013C"/>
    <w:multiLevelType w:val="hybridMultilevel"/>
    <w:tmpl w:val="4D44B55A"/>
    <w:lvl w:ilvl="0" w:tplc="63A41468">
      <w:start w:val="1"/>
      <w:numFmt w:val="lowerLetter"/>
      <w:lvlText w:val="%1)"/>
      <w:lvlJc w:val="left"/>
      <w:pPr>
        <w:ind w:left="720" w:hanging="360"/>
      </w:pPr>
      <w:rPr>
        <w:rFonts w:cstheme="minorBidi"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28D53153"/>
    <w:multiLevelType w:val="hybridMultilevel"/>
    <w:tmpl w:val="457E6D12"/>
    <w:lvl w:ilvl="0" w:tplc="E1A4D246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2B48308A"/>
    <w:multiLevelType w:val="hybridMultilevel"/>
    <w:tmpl w:val="9498F51E"/>
    <w:lvl w:ilvl="0" w:tplc="9DA67552">
      <w:start w:val="1"/>
      <w:numFmt w:val="decimal"/>
      <w:lvlText w:val="%1)"/>
      <w:lvlJc w:val="left"/>
      <w:pPr>
        <w:tabs>
          <w:tab w:val="num" w:pos="1494"/>
        </w:tabs>
        <w:ind w:left="1494" w:hanging="360"/>
      </w:pPr>
      <w:rPr>
        <w:rFonts w:hint="default"/>
      </w:rPr>
    </w:lvl>
    <w:lvl w:ilvl="1" w:tplc="AC42F968">
      <w:start w:val="1"/>
      <w:numFmt w:val="lowerLetter"/>
      <w:lvlText w:val="%2)"/>
      <w:lvlJc w:val="left"/>
      <w:pPr>
        <w:tabs>
          <w:tab w:val="num" w:pos="2214"/>
        </w:tabs>
        <w:ind w:left="2214" w:hanging="360"/>
      </w:pPr>
      <w:rPr>
        <w:rFonts w:hint="default"/>
      </w:rPr>
    </w:lvl>
    <w:lvl w:ilvl="2" w:tplc="04160001">
      <w:start w:val="1"/>
      <w:numFmt w:val="bullet"/>
      <w:lvlText w:val=""/>
      <w:lvlJc w:val="left"/>
      <w:pPr>
        <w:tabs>
          <w:tab w:val="num" w:pos="3114"/>
        </w:tabs>
        <w:ind w:left="3114" w:hanging="360"/>
      </w:pPr>
      <w:rPr>
        <w:rFonts w:ascii="Symbol" w:hAnsi="Symbol" w:hint="default"/>
      </w:rPr>
    </w:lvl>
    <w:lvl w:ilvl="3" w:tplc="0416000F" w:tentative="1">
      <w:start w:val="1"/>
      <w:numFmt w:val="decimal"/>
      <w:lvlText w:val="%4."/>
      <w:lvlJc w:val="left"/>
      <w:pPr>
        <w:tabs>
          <w:tab w:val="num" w:pos="3654"/>
        </w:tabs>
        <w:ind w:left="3654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74"/>
        </w:tabs>
        <w:ind w:left="4374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94"/>
        </w:tabs>
        <w:ind w:left="5094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814"/>
        </w:tabs>
        <w:ind w:left="5814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534"/>
        </w:tabs>
        <w:ind w:left="6534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254"/>
        </w:tabs>
        <w:ind w:left="7254" w:hanging="180"/>
      </w:pPr>
    </w:lvl>
  </w:abstractNum>
  <w:abstractNum w:abstractNumId="18">
    <w:nsid w:val="2CFC008A"/>
    <w:multiLevelType w:val="hybridMultilevel"/>
    <w:tmpl w:val="375C534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30C82493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>
    <w:nsid w:val="38BB233A"/>
    <w:multiLevelType w:val="hybridMultilevel"/>
    <w:tmpl w:val="5F00DBD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4265593C"/>
    <w:multiLevelType w:val="hybridMultilevel"/>
    <w:tmpl w:val="EFD6644C"/>
    <w:lvl w:ilvl="0" w:tplc="1860723C">
      <w:start w:val="3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4539537D"/>
    <w:multiLevelType w:val="multilevel"/>
    <w:tmpl w:val="8686678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i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>
    <w:nsid w:val="4612647E"/>
    <w:multiLevelType w:val="hybridMultilevel"/>
    <w:tmpl w:val="375C534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529C000A"/>
    <w:multiLevelType w:val="hybridMultilevel"/>
    <w:tmpl w:val="03B21290"/>
    <w:lvl w:ilvl="0" w:tplc="CE845406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53A05B8C"/>
    <w:multiLevelType w:val="hybridMultilevel"/>
    <w:tmpl w:val="8E58353C"/>
    <w:lvl w:ilvl="0" w:tplc="6B4848B4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5A360F33"/>
    <w:multiLevelType w:val="multilevel"/>
    <w:tmpl w:val="4D44B55A"/>
    <w:lvl w:ilvl="0">
      <w:start w:val="1"/>
      <w:numFmt w:val="lowerLetter"/>
      <w:lvlText w:val="%1)"/>
      <w:lvlJc w:val="left"/>
      <w:pPr>
        <w:ind w:left="1776" w:hanging="360"/>
      </w:pPr>
      <w:rPr>
        <w:rFonts w:cstheme="minorBidi" w:hint="default"/>
      </w:rPr>
    </w:lvl>
    <w:lvl w:ilvl="1" w:tentative="1">
      <w:start w:val="1"/>
      <w:numFmt w:val="lowerLetter"/>
      <w:lvlText w:val="%2."/>
      <w:lvlJc w:val="left"/>
      <w:pPr>
        <w:ind w:left="2496" w:hanging="360"/>
      </w:pPr>
    </w:lvl>
    <w:lvl w:ilvl="2" w:tentative="1">
      <w:start w:val="1"/>
      <w:numFmt w:val="lowerRoman"/>
      <w:lvlText w:val="%3."/>
      <w:lvlJc w:val="right"/>
      <w:pPr>
        <w:ind w:left="3216" w:hanging="180"/>
      </w:pPr>
    </w:lvl>
    <w:lvl w:ilvl="3" w:tentative="1">
      <w:start w:val="1"/>
      <w:numFmt w:val="decimal"/>
      <w:lvlText w:val="%4."/>
      <w:lvlJc w:val="left"/>
      <w:pPr>
        <w:ind w:left="3936" w:hanging="360"/>
      </w:pPr>
    </w:lvl>
    <w:lvl w:ilvl="4" w:tentative="1">
      <w:start w:val="1"/>
      <w:numFmt w:val="lowerLetter"/>
      <w:lvlText w:val="%5."/>
      <w:lvlJc w:val="left"/>
      <w:pPr>
        <w:ind w:left="4656" w:hanging="360"/>
      </w:pPr>
    </w:lvl>
    <w:lvl w:ilvl="5" w:tentative="1">
      <w:start w:val="1"/>
      <w:numFmt w:val="lowerRoman"/>
      <w:lvlText w:val="%6."/>
      <w:lvlJc w:val="right"/>
      <w:pPr>
        <w:ind w:left="5376" w:hanging="180"/>
      </w:pPr>
    </w:lvl>
    <w:lvl w:ilvl="6" w:tentative="1">
      <w:start w:val="1"/>
      <w:numFmt w:val="decimal"/>
      <w:lvlText w:val="%7."/>
      <w:lvlJc w:val="left"/>
      <w:pPr>
        <w:ind w:left="6096" w:hanging="360"/>
      </w:pPr>
    </w:lvl>
    <w:lvl w:ilvl="7" w:tentative="1">
      <w:start w:val="1"/>
      <w:numFmt w:val="lowerLetter"/>
      <w:lvlText w:val="%8."/>
      <w:lvlJc w:val="left"/>
      <w:pPr>
        <w:ind w:left="6816" w:hanging="360"/>
      </w:pPr>
    </w:lvl>
    <w:lvl w:ilvl="8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27">
    <w:nsid w:val="5A827797"/>
    <w:multiLevelType w:val="multilevel"/>
    <w:tmpl w:val="548E658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5C282CEB"/>
    <w:multiLevelType w:val="hybridMultilevel"/>
    <w:tmpl w:val="F04AE250"/>
    <w:lvl w:ilvl="0" w:tplc="709A46F8"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9">
    <w:nsid w:val="5F9810CF"/>
    <w:multiLevelType w:val="multilevel"/>
    <w:tmpl w:val="4D44B55A"/>
    <w:lvl w:ilvl="0">
      <w:start w:val="1"/>
      <w:numFmt w:val="lowerLetter"/>
      <w:lvlText w:val="%1)"/>
      <w:lvlJc w:val="left"/>
      <w:pPr>
        <w:ind w:left="720" w:hanging="360"/>
      </w:pPr>
      <w:rPr>
        <w:rFonts w:cstheme="minorBidi" w:hint="default"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607D6205"/>
    <w:multiLevelType w:val="multilevel"/>
    <w:tmpl w:val="548E658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6FC65492"/>
    <w:multiLevelType w:val="hybridMultilevel"/>
    <w:tmpl w:val="42AC5590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72272204"/>
    <w:multiLevelType w:val="hybridMultilevel"/>
    <w:tmpl w:val="423EC14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73BE0867"/>
    <w:multiLevelType w:val="hybridMultilevel"/>
    <w:tmpl w:val="2D00D57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4"/>
  </w:num>
  <w:num w:numId="2">
    <w:abstractNumId w:val="9"/>
  </w:num>
  <w:num w:numId="3">
    <w:abstractNumId w:val="7"/>
  </w:num>
  <w:num w:numId="4">
    <w:abstractNumId w:val="24"/>
  </w:num>
  <w:num w:numId="5">
    <w:abstractNumId w:val="28"/>
  </w:num>
  <w:num w:numId="6">
    <w:abstractNumId w:val="16"/>
  </w:num>
  <w:num w:numId="7">
    <w:abstractNumId w:val="10"/>
  </w:num>
  <w:num w:numId="8">
    <w:abstractNumId w:val="19"/>
  </w:num>
  <w:num w:numId="9">
    <w:abstractNumId w:val="21"/>
  </w:num>
  <w:num w:numId="10">
    <w:abstractNumId w:val="0"/>
  </w:num>
  <w:num w:numId="11">
    <w:abstractNumId w:val="22"/>
  </w:num>
  <w:num w:numId="12">
    <w:abstractNumId w:val="33"/>
  </w:num>
  <w:num w:numId="13">
    <w:abstractNumId w:val="20"/>
  </w:num>
  <w:num w:numId="14">
    <w:abstractNumId w:val="13"/>
  </w:num>
  <w:num w:numId="15">
    <w:abstractNumId w:val="32"/>
  </w:num>
  <w:num w:numId="16">
    <w:abstractNumId w:val="1"/>
  </w:num>
  <w:num w:numId="17">
    <w:abstractNumId w:val="2"/>
  </w:num>
  <w:num w:numId="18">
    <w:abstractNumId w:val="17"/>
  </w:num>
  <w:num w:numId="19">
    <w:abstractNumId w:val="12"/>
  </w:num>
  <w:num w:numId="20">
    <w:abstractNumId w:val="3"/>
  </w:num>
  <w:num w:numId="21">
    <w:abstractNumId w:val="4"/>
  </w:num>
  <w:num w:numId="22">
    <w:abstractNumId w:val="5"/>
  </w:num>
  <w:num w:numId="23">
    <w:abstractNumId w:val="25"/>
  </w:num>
  <w:num w:numId="24">
    <w:abstractNumId w:val="15"/>
  </w:num>
  <w:num w:numId="25">
    <w:abstractNumId w:val="26"/>
  </w:num>
  <w:num w:numId="26">
    <w:abstractNumId w:val="29"/>
  </w:num>
  <w:num w:numId="27">
    <w:abstractNumId w:val="27"/>
  </w:num>
  <w:num w:numId="28">
    <w:abstractNumId w:val="30"/>
  </w:num>
  <w:num w:numId="29">
    <w:abstractNumId w:val="18"/>
  </w:num>
  <w:num w:numId="30">
    <w:abstractNumId w:val="23"/>
  </w:num>
  <w:num w:numId="31">
    <w:abstractNumId w:val="11"/>
  </w:num>
  <w:num w:numId="32">
    <w:abstractNumId w:val="8"/>
  </w:num>
  <w:num w:numId="33">
    <w:abstractNumId w:val="6"/>
  </w:num>
  <w:num w:numId="34">
    <w:abstractNumId w:val="3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drawingGridHorizontalSpacing w:val="12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3B226A"/>
    <w:rsid w:val="000040B1"/>
    <w:rsid w:val="00005346"/>
    <w:rsid w:val="000065D8"/>
    <w:rsid w:val="00013A00"/>
    <w:rsid w:val="00016A8C"/>
    <w:rsid w:val="000323C2"/>
    <w:rsid w:val="0003482B"/>
    <w:rsid w:val="00036278"/>
    <w:rsid w:val="000404CE"/>
    <w:rsid w:val="00040D33"/>
    <w:rsid w:val="0004104E"/>
    <w:rsid w:val="000424A7"/>
    <w:rsid w:val="0005609A"/>
    <w:rsid w:val="00066982"/>
    <w:rsid w:val="0007706E"/>
    <w:rsid w:val="00082797"/>
    <w:rsid w:val="00084371"/>
    <w:rsid w:val="000861CD"/>
    <w:rsid w:val="00086C9D"/>
    <w:rsid w:val="000978DD"/>
    <w:rsid w:val="000B6926"/>
    <w:rsid w:val="000C2ABA"/>
    <w:rsid w:val="000C3F42"/>
    <w:rsid w:val="000D1203"/>
    <w:rsid w:val="000D1E6E"/>
    <w:rsid w:val="000D2D45"/>
    <w:rsid w:val="000D69CD"/>
    <w:rsid w:val="000D6FEB"/>
    <w:rsid w:val="000E116C"/>
    <w:rsid w:val="000E1988"/>
    <w:rsid w:val="000E48AF"/>
    <w:rsid w:val="000E4A2F"/>
    <w:rsid w:val="000E56BE"/>
    <w:rsid w:val="000E663C"/>
    <w:rsid w:val="000F21C4"/>
    <w:rsid w:val="000F4AE7"/>
    <w:rsid w:val="000F508E"/>
    <w:rsid w:val="00105C74"/>
    <w:rsid w:val="00112B58"/>
    <w:rsid w:val="001132D8"/>
    <w:rsid w:val="00117888"/>
    <w:rsid w:val="00142D92"/>
    <w:rsid w:val="001453EC"/>
    <w:rsid w:val="0014633E"/>
    <w:rsid w:val="00151954"/>
    <w:rsid w:val="001557A2"/>
    <w:rsid w:val="00156D24"/>
    <w:rsid w:val="0016162F"/>
    <w:rsid w:val="0016639E"/>
    <w:rsid w:val="0016763D"/>
    <w:rsid w:val="00170000"/>
    <w:rsid w:val="0017185F"/>
    <w:rsid w:val="0018112A"/>
    <w:rsid w:val="0018243A"/>
    <w:rsid w:val="00183B4E"/>
    <w:rsid w:val="00183E0A"/>
    <w:rsid w:val="00187FD6"/>
    <w:rsid w:val="0019120D"/>
    <w:rsid w:val="00191E37"/>
    <w:rsid w:val="00192BA9"/>
    <w:rsid w:val="001966D0"/>
    <w:rsid w:val="001A0307"/>
    <w:rsid w:val="001B0D01"/>
    <w:rsid w:val="001C2C7C"/>
    <w:rsid w:val="001D653A"/>
    <w:rsid w:val="001E2528"/>
    <w:rsid w:val="001F788D"/>
    <w:rsid w:val="00202532"/>
    <w:rsid w:val="002039AD"/>
    <w:rsid w:val="0020787F"/>
    <w:rsid w:val="00210B1C"/>
    <w:rsid w:val="0021510E"/>
    <w:rsid w:val="00222E85"/>
    <w:rsid w:val="00225883"/>
    <w:rsid w:val="00233F52"/>
    <w:rsid w:val="002356C0"/>
    <w:rsid w:val="00235F5D"/>
    <w:rsid w:val="00242061"/>
    <w:rsid w:val="00245843"/>
    <w:rsid w:val="00250EC3"/>
    <w:rsid w:val="00252D88"/>
    <w:rsid w:val="00255997"/>
    <w:rsid w:val="00260CAB"/>
    <w:rsid w:val="00261105"/>
    <w:rsid w:val="00263AE7"/>
    <w:rsid w:val="002705CA"/>
    <w:rsid w:val="00270C2A"/>
    <w:rsid w:val="002770EA"/>
    <w:rsid w:val="00290920"/>
    <w:rsid w:val="002928B0"/>
    <w:rsid w:val="00297A4D"/>
    <w:rsid w:val="002A2BFD"/>
    <w:rsid w:val="002A6889"/>
    <w:rsid w:val="002B2AC6"/>
    <w:rsid w:val="002B30AD"/>
    <w:rsid w:val="002B5E21"/>
    <w:rsid w:val="002D1483"/>
    <w:rsid w:val="002D6894"/>
    <w:rsid w:val="002E08C0"/>
    <w:rsid w:val="002E1963"/>
    <w:rsid w:val="002F0064"/>
    <w:rsid w:val="002F04E7"/>
    <w:rsid w:val="002F079D"/>
    <w:rsid w:val="003550FA"/>
    <w:rsid w:val="00355994"/>
    <w:rsid w:val="00361F10"/>
    <w:rsid w:val="00365805"/>
    <w:rsid w:val="00371C7C"/>
    <w:rsid w:val="00372B05"/>
    <w:rsid w:val="00372D93"/>
    <w:rsid w:val="00375296"/>
    <w:rsid w:val="00377EB9"/>
    <w:rsid w:val="00382994"/>
    <w:rsid w:val="0038534C"/>
    <w:rsid w:val="00387401"/>
    <w:rsid w:val="00387829"/>
    <w:rsid w:val="003913AF"/>
    <w:rsid w:val="00391C2A"/>
    <w:rsid w:val="00392008"/>
    <w:rsid w:val="003921BC"/>
    <w:rsid w:val="003B226A"/>
    <w:rsid w:val="003C685E"/>
    <w:rsid w:val="003D6532"/>
    <w:rsid w:val="003E27CB"/>
    <w:rsid w:val="003E5A10"/>
    <w:rsid w:val="003E66F8"/>
    <w:rsid w:val="003E67DA"/>
    <w:rsid w:val="003F133E"/>
    <w:rsid w:val="003F26CE"/>
    <w:rsid w:val="003F7391"/>
    <w:rsid w:val="003F7661"/>
    <w:rsid w:val="004070ED"/>
    <w:rsid w:val="00410B1C"/>
    <w:rsid w:val="00413789"/>
    <w:rsid w:val="00413CD7"/>
    <w:rsid w:val="00416ED8"/>
    <w:rsid w:val="00421B50"/>
    <w:rsid w:val="00424025"/>
    <w:rsid w:val="00424EEC"/>
    <w:rsid w:val="0043414B"/>
    <w:rsid w:val="004364DC"/>
    <w:rsid w:val="0043751A"/>
    <w:rsid w:val="0044612C"/>
    <w:rsid w:val="00460EAA"/>
    <w:rsid w:val="00462554"/>
    <w:rsid w:val="00463340"/>
    <w:rsid w:val="00466142"/>
    <w:rsid w:val="00470EBA"/>
    <w:rsid w:val="0048030C"/>
    <w:rsid w:val="00484C22"/>
    <w:rsid w:val="004913F2"/>
    <w:rsid w:val="00496A5B"/>
    <w:rsid w:val="004A4183"/>
    <w:rsid w:val="004A6390"/>
    <w:rsid w:val="004B0205"/>
    <w:rsid w:val="004B2381"/>
    <w:rsid w:val="004C2655"/>
    <w:rsid w:val="004C6F34"/>
    <w:rsid w:val="004D68BC"/>
    <w:rsid w:val="004D7914"/>
    <w:rsid w:val="004E3A89"/>
    <w:rsid w:val="004E4E29"/>
    <w:rsid w:val="004E5E8B"/>
    <w:rsid w:val="004E7839"/>
    <w:rsid w:val="00503B30"/>
    <w:rsid w:val="00503D5F"/>
    <w:rsid w:val="0051526D"/>
    <w:rsid w:val="00536560"/>
    <w:rsid w:val="0053682D"/>
    <w:rsid w:val="00541774"/>
    <w:rsid w:val="00543977"/>
    <w:rsid w:val="00557686"/>
    <w:rsid w:val="0056119C"/>
    <w:rsid w:val="00561528"/>
    <w:rsid w:val="005711D2"/>
    <w:rsid w:val="00573C57"/>
    <w:rsid w:val="00585712"/>
    <w:rsid w:val="0058578C"/>
    <w:rsid w:val="0058580B"/>
    <w:rsid w:val="005874AE"/>
    <w:rsid w:val="005A3FA1"/>
    <w:rsid w:val="005A7A9E"/>
    <w:rsid w:val="005B1014"/>
    <w:rsid w:val="005B33F9"/>
    <w:rsid w:val="005B3BF8"/>
    <w:rsid w:val="005C296E"/>
    <w:rsid w:val="005C5535"/>
    <w:rsid w:val="005C5CEF"/>
    <w:rsid w:val="005E5A4A"/>
    <w:rsid w:val="005F1374"/>
    <w:rsid w:val="005F5212"/>
    <w:rsid w:val="005F56B6"/>
    <w:rsid w:val="005F7E2C"/>
    <w:rsid w:val="006139A7"/>
    <w:rsid w:val="0061468C"/>
    <w:rsid w:val="00627D0E"/>
    <w:rsid w:val="0063015E"/>
    <w:rsid w:val="0063172E"/>
    <w:rsid w:val="0063264F"/>
    <w:rsid w:val="00632735"/>
    <w:rsid w:val="00634A22"/>
    <w:rsid w:val="00634F6C"/>
    <w:rsid w:val="00640548"/>
    <w:rsid w:val="00640954"/>
    <w:rsid w:val="006437C1"/>
    <w:rsid w:val="00645BA8"/>
    <w:rsid w:val="00654A88"/>
    <w:rsid w:val="00654CDF"/>
    <w:rsid w:val="00655239"/>
    <w:rsid w:val="00661700"/>
    <w:rsid w:val="00665DA2"/>
    <w:rsid w:val="00667156"/>
    <w:rsid w:val="006726D6"/>
    <w:rsid w:val="00676405"/>
    <w:rsid w:val="00677480"/>
    <w:rsid w:val="00682896"/>
    <w:rsid w:val="00695B46"/>
    <w:rsid w:val="006A7424"/>
    <w:rsid w:val="006C0CB7"/>
    <w:rsid w:val="006C30B1"/>
    <w:rsid w:val="006C6044"/>
    <w:rsid w:val="006D509A"/>
    <w:rsid w:val="006E61A4"/>
    <w:rsid w:val="006E710F"/>
    <w:rsid w:val="006E7D15"/>
    <w:rsid w:val="006F230D"/>
    <w:rsid w:val="006F2D9B"/>
    <w:rsid w:val="007014B5"/>
    <w:rsid w:val="00703496"/>
    <w:rsid w:val="0070710D"/>
    <w:rsid w:val="007074F3"/>
    <w:rsid w:val="00714E13"/>
    <w:rsid w:val="00716450"/>
    <w:rsid w:val="0072054C"/>
    <w:rsid w:val="007216EC"/>
    <w:rsid w:val="00721D54"/>
    <w:rsid w:val="00725EBA"/>
    <w:rsid w:val="00727007"/>
    <w:rsid w:val="00727423"/>
    <w:rsid w:val="0073523C"/>
    <w:rsid w:val="00741525"/>
    <w:rsid w:val="00745C29"/>
    <w:rsid w:val="00751F19"/>
    <w:rsid w:val="00753492"/>
    <w:rsid w:val="0075752D"/>
    <w:rsid w:val="00764A8F"/>
    <w:rsid w:val="00773B75"/>
    <w:rsid w:val="007822E2"/>
    <w:rsid w:val="0078310C"/>
    <w:rsid w:val="00783604"/>
    <w:rsid w:val="007850E8"/>
    <w:rsid w:val="00793894"/>
    <w:rsid w:val="007A032A"/>
    <w:rsid w:val="007A36F0"/>
    <w:rsid w:val="007A3F28"/>
    <w:rsid w:val="007A4E89"/>
    <w:rsid w:val="007B11F7"/>
    <w:rsid w:val="007C64C2"/>
    <w:rsid w:val="007C742F"/>
    <w:rsid w:val="007D0AA9"/>
    <w:rsid w:val="007D1116"/>
    <w:rsid w:val="007D43FF"/>
    <w:rsid w:val="007F07F9"/>
    <w:rsid w:val="007F1AB9"/>
    <w:rsid w:val="007F5BEE"/>
    <w:rsid w:val="0081063C"/>
    <w:rsid w:val="0081064C"/>
    <w:rsid w:val="00817BB5"/>
    <w:rsid w:val="00821734"/>
    <w:rsid w:val="008317C5"/>
    <w:rsid w:val="008321FB"/>
    <w:rsid w:val="00842B3B"/>
    <w:rsid w:val="0084446D"/>
    <w:rsid w:val="0084490C"/>
    <w:rsid w:val="00845711"/>
    <w:rsid w:val="00845EB2"/>
    <w:rsid w:val="0084798B"/>
    <w:rsid w:val="00853116"/>
    <w:rsid w:val="00853986"/>
    <w:rsid w:val="008633AF"/>
    <w:rsid w:val="00867E25"/>
    <w:rsid w:val="008712FF"/>
    <w:rsid w:val="00872B56"/>
    <w:rsid w:val="0087341A"/>
    <w:rsid w:val="008876E5"/>
    <w:rsid w:val="00887C87"/>
    <w:rsid w:val="008962AF"/>
    <w:rsid w:val="008A3FDB"/>
    <w:rsid w:val="008A4123"/>
    <w:rsid w:val="008A4B72"/>
    <w:rsid w:val="008A5424"/>
    <w:rsid w:val="008B0019"/>
    <w:rsid w:val="008B06D3"/>
    <w:rsid w:val="008B0FA1"/>
    <w:rsid w:val="008B3561"/>
    <w:rsid w:val="008B4785"/>
    <w:rsid w:val="008B4DDD"/>
    <w:rsid w:val="008B640A"/>
    <w:rsid w:val="008C4535"/>
    <w:rsid w:val="008C71E8"/>
    <w:rsid w:val="008D503E"/>
    <w:rsid w:val="008D518F"/>
    <w:rsid w:val="008D676A"/>
    <w:rsid w:val="008E4F85"/>
    <w:rsid w:val="008E7814"/>
    <w:rsid w:val="008F1639"/>
    <w:rsid w:val="008F4EB1"/>
    <w:rsid w:val="009047C2"/>
    <w:rsid w:val="00906389"/>
    <w:rsid w:val="00906D89"/>
    <w:rsid w:val="009104EC"/>
    <w:rsid w:val="0091606F"/>
    <w:rsid w:val="00920D84"/>
    <w:rsid w:val="00922BAD"/>
    <w:rsid w:val="00922E1E"/>
    <w:rsid w:val="00930FB4"/>
    <w:rsid w:val="00936006"/>
    <w:rsid w:val="00951C24"/>
    <w:rsid w:val="009522BA"/>
    <w:rsid w:val="00955E59"/>
    <w:rsid w:val="00956A5B"/>
    <w:rsid w:val="009677BA"/>
    <w:rsid w:val="009719AF"/>
    <w:rsid w:val="00972CF6"/>
    <w:rsid w:val="00973721"/>
    <w:rsid w:val="00975679"/>
    <w:rsid w:val="00977755"/>
    <w:rsid w:val="009809D6"/>
    <w:rsid w:val="00984F9F"/>
    <w:rsid w:val="00987A0D"/>
    <w:rsid w:val="00987BEC"/>
    <w:rsid w:val="0099005E"/>
    <w:rsid w:val="00993DD7"/>
    <w:rsid w:val="009A0C2F"/>
    <w:rsid w:val="009A15D4"/>
    <w:rsid w:val="009A7E98"/>
    <w:rsid w:val="009B4607"/>
    <w:rsid w:val="009C1E50"/>
    <w:rsid w:val="009C55EA"/>
    <w:rsid w:val="009C57C6"/>
    <w:rsid w:val="009C7686"/>
    <w:rsid w:val="009D5308"/>
    <w:rsid w:val="009E23E5"/>
    <w:rsid w:val="009E347F"/>
    <w:rsid w:val="009E630F"/>
    <w:rsid w:val="00A04734"/>
    <w:rsid w:val="00A05E1B"/>
    <w:rsid w:val="00A06F5B"/>
    <w:rsid w:val="00A17695"/>
    <w:rsid w:val="00A17BDC"/>
    <w:rsid w:val="00A23C40"/>
    <w:rsid w:val="00A30577"/>
    <w:rsid w:val="00A36B2C"/>
    <w:rsid w:val="00A37893"/>
    <w:rsid w:val="00A42CD7"/>
    <w:rsid w:val="00A431CF"/>
    <w:rsid w:val="00A51B5B"/>
    <w:rsid w:val="00A51FEB"/>
    <w:rsid w:val="00A65807"/>
    <w:rsid w:val="00A7310C"/>
    <w:rsid w:val="00A848A0"/>
    <w:rsid w:val="00A85C98"/>
    <w:rsid w:val="00A93592"/>
    <w:rsid w:val="00A96533"/>
    <w:rsid w:val="00AA3CB1"/>
    <w:rsid w:val="00AB337F"/>
    <w:rsid w:val="00AB4CD6"/>
    <w:rsid w:val="00AB54EB"/>
    <w:rsid w:val="00AB69C4"/>
    <w:rsid w:val="00AC2B43"/>
    <w:rsid w:val="00AC5697"/>
    <w:rsid w:val="00AC5D1F"/>
    <w:rsid w:val="00AD169E"/>
    <w:rsid w:val="00AD7866"/>
    <w:rsid w:val="00AE0E05"/>
    <w:rsid w:val="00AE409D"/>
    <w:rsid w:val="00AE4F5C"/>
    <w:rsid w:val="00AE642F"/>
    <w:rsid w:val="00AF20CF"/>
    <w:rsid w:val="00AF497E"/>
    <w:rsid w:val="00AF5320"/>
    <w:rsid w:val="00AF738A"/>
    <w:rsid w:val="00B037DB"/>
    <w:rsid w:val="00B0550A"/>
    <w:rsid w:val="00B076F3"/>
    <w:rsid w:val="00B1316C"/>
    <w:rsid w:val="00B13969"/>
    <w:rsid w:val="00B13FF7"/>
    <w:rsid w:val="00B21203"/>
    <w:rsid w:val="00B22EC9"/>
    <w:rsid w:val="00B25962"/>
    <w:rsid w:val="00B4436F"/>
    <w:rsid w:val="00B47891"/>
    <w:rsid w:val="00B519C2"/>
    <w:rsid w:val="00B61ECB"/>
    <w:rsid w:val="00B646BD"/>
    <w:rsid w:val="00B67C75"/>
    <w:rsid w:val="00B746D8"/>
    <w:rsid w:val="00B84E6C"/>
    <w:rsid w:val="00B85399"/>
    <w:rsid w:val="00B86139"/>
    <w:rsid w:val="00B9144E"/>
    <w:rsid w:val="00B947B8"/>
    <w:rsid w:val="00B94E2F"/>
    <w:rsid w:val="00B967BD"/>
    <w:rsid w:val="00B96D15"/>
    <w:rsid w:val="00BA055D"/>
    <w:rsid w:val="00BA3961"/>
    <w:rsid w:val="00BA6554"/>
    <w:rsid w:val="00BA75AE"/>
    <w:rsid w:val="00BB29A0"/>
    <w:rsid w:val="00BB414F"/>
    <w:rsid w:val="00BB4FBB"/>
    <w:rsid w:val="00BB5EA0"/>
    <w:rsid w:val="00BC1D17"/>
    <w:rsid w:val="00BC1E4E"/>
    <w:rsid w:val="00BD223E"/>
    <w:rsid w:val="00BD2E07"/>
    <w:rsid w:val="00BD5887"/>
    <w:rsid w:val="00BD7C1E"/>
    <w:rsid w:val="00BF3417"/>
    <w:rsid w:val="00BF54AF"/>
    <w:rsid w:val="00BF797B"/>
    <w:rsid w:val="00C01DBE"/>
    <w:rsid w:val="00C03877"/>
    <w:rsid w:val="00C10C7E"/>
    <w:rsid w:val="00C118C8"/>
    <w:rsid w:val="00C16AC0"/>
    <w:rsid w:val="00C35428"/>
    <w:rsid w:val="00C41C2F"/>
    <w:rsid w:val="00C4330A"/>
    <w:rsid w:val="00C457F4"/>
    <w:rsid w:val="00C503AE"/>
    <w:rsid w:val="00C53A88"/>
    <w:rsid w:val="00C6046A"/>
    <w:rsid w:val="00C60D8A"/>
    <w:rsid w:val="00C62B41"/>
    <w:rsid w:val="00C636C8"/>
    <w:rsid w:val="00C67CF8"/>
    <w:rsid w:val="00C71F28"/>
    <w:rsid w:val="00C73360"/>
    <w:rsid w:val="00C75F67"/>
    <w:rsid w:val="00C85BE7"/>
    <w:rsid w:val="00C872C1"/>
    <w:rsid w:val="00C90C70"/>
    <w:rsid w:val="00C91ABA"/>
    <w:rsid w:val="00C96C50"/>
    <w:rsid w:val="00CB67F0"/>
    <w:rsid w:val="00CC02D7"/>
    <w:rsid w:val="00CD0AB5"/>
    <w:rsid w:val="00CE473B"/>
    <w:rsid w:val="00CF0A8B"/>
    <w:rsid w:val="00CF28F0"/>
    <w:rsid w:val="00CF3916"/>
    <w:rsid w:val="00CF4FFD"/>
    <w:rsid w:val="00D01436"/>
    <w:rsid w:val="00D0283E"/>
    <w:rsid w:val="00D03E06"/>
    <w:rsid w:val="00D04F98"/>
    <w:rsid w:val="00D078C5"/>
    <w:rsid w:val="00D15C52"/>
    <w:rsid w:val="00D2316B"/>
    <w:rsid w:val="00D434DC"/>
    <w:rsid w:val="00D51B9D"/>
    <w:rsid w:val="00D533C1"/>
    <w:rsid w:val="00D53FEC"/>
    <w:rsid w:val="00D54581"/>
    <w:rsid w:val="00D67443"/>
    <w:rsid w:val="00D7186C"/>
    <w:rsid w:val="00D721D0"/>
    <w:rsid w:val="00D7743E"/>
    <w:rsid w:val="00D818EE"/>
    <w:rsid w:val="00D92D6E"/>
    <w:rsid w:val="00DA579D"/>
    <w:rsid w:val="00DA7630"/>
    <w:rsid w:val="00DA76E7"/>
    <w:rsid w:val="00DB0B65"/>
    <w:rsid w:val="00DB407B"/>
    <w:rsid w:val="00DB6AFE"/>
    <w:rsid w:val="00DC20E7"/>
    <w:rsid w:val="00DD188D"/>
    <w:rsid w:val="00DE4344"/>
    <w:rsid w:val="00DF18D0"/>
    <w:rsid w:val="00DF69E5"/>
    <w:rsid w:val="00E05741"/>
    <w:rsid w:val="00E05FDF"/>
    <w:rsid w:val="00E15C58"/>
    <w:rsid w:val="00E17831"/>
    <w:rsid w:val="00E20510"/>
    <w:rsid w:val="00E23843"/>
    <w:rsid w:val="00E23A68"/>
    <w:rsid w:val="00E25A72"/>
    <w:rsid w:val="00E312DE"/>
    <w:rsid w:val="00E32A52"/>
    <w:rsid w:val="00E3532D"/>
    <w:rsid w:val="00E40E19"/>
    <w:rsid w:val="00E4118A"/>
    <w:rsid w:val="00E42AFD"/>
    <w:rsid w:val="00E43414"/>
    <w:rsid w:val="00E53BBF"/>
    <w:rsid w:val="00E633E7"/>
    <w:rsid w:val="00E6537E"/>
    <w:rsid w:val="00E66F23"/>
    <w:rsid w:val="00E74732"/>
    <w:rsid w:val="00E74919"/>
    <w:rsid w:val="00E75C49"/>
    <w:rsid w:val="00E87890"/>
    <w:rsid w:val="00E94820"/>
    <w:rsid w:val="00EA0A26"/>
    <w:rsid w:val="00EA0B09"/>
    <w:rsid w:val="00EA13CD"/>
    <w:rsid w:val="00EA3301"/>
    <w:rsid w:val="00EA3D32"/>
    <w:rsid w:val="00EB00D9"/>
    <w:rsid w:val="00EB4960"/>
    <w:rsid w:val="00EB5A39"/>
    <w:rsid w:val="00EC1079"/>
    <w:rsid w:val="00EC3F7D"/>
    <w:rsid w:val="00ED5399"/>
    <w:rsid w:val="00EE099B"/>
    <w:rsid w:val="00EE401B"/>
    <w:rsid w:val="00EF3C17"/>
    <w:rsid w:val="00EF79CB"/>
    <w:rsid w:val="00F02275"/>
    <w:rsid w:val="00F02571"/>
    <w:rsid w:val="00F02DDA"/>
    <w:rsid w:val="00F02EBA"/>
    <w:rsid w:val="00F04C8D"/>
    <w:rsid w:val="00F04F7F"/>
    <w:rsid w:val="00F05DAB"/>
    <w:rsid w:val="00F10295"/>
    <w:rsid w:val="00F10C63"/>
    <w:rsid w:val="00F30C6D"/>
    <w:rsid w:val="00F3593F"/>
    <w:rsid w:val="00F40CC0"/>
    <w:rsid w:val="00F42087"/>
    <w:rsid w:val="00F42ADA"/>
    <w:rsid w:val="00F542B9"/>
    <w:rsid w:val="00F54C14"/>
    <w:rsid w:val="00F576AC"/>
    <w:rsid w:val="00F60137"/>
    <w:rsid w:val="00F6229C"/>
    <w:rsid w:val="00F645C9"/>
    <w:rsid w:val="00F65845"/>
    <w:rsid w:val="00F66C4C"/>
    <w:rsid w:val="00F66D57"/>
    <w:rsid w:val="00F70036"/>
    <w:rsid w:val="00F72745"/>
    <w:rsid w:val="00F80BBB"/>
    <w:rsid w:val="00F82A18"/>
    <w:rsid w:val="00F9088C"/>
    <w:rsid w:val="00F93240"/>
    <w:rsid w:val="00F93727"/>
    <w:rsid w:val="00FA000A"/>
    <w:rsid w:val="00FA3A32"/>
    <w:rsid w:val="00FB37D4"/>
    <w:rsid w:val="00FB6D5E"/>
    <w:rsid w:val="00FB754C"/>
    <w:rsid w:val="00FC0ED2"/>
    <w:rsid w:val="00FC3482"/>
    <w:rsid w:val="00FD1EA9"/>
    <w:rsid w:val="00FD67FD"/>
    <w:rsid w:val="00FE398B"/>
    <w:rsid w:val="00FE636A"/>
    <w:rsid w:val="00FF167D"/>
    <w:rsid w:val="00FF1CD0"/>
    <w:rsid w:val="00FF2940"/>
    <w:rsid w:val="00FF4E02"/>
    <w:rsid w:val="00FF7D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10C63"/>
    <w:pPr>
      <w:spacing w:line="360" w:lineRule="auto"/>
      <w:jc w:val="both"/>
    </w:pPr>
    <w:rPr>
      <w:rFonts w:ascii="Arial" w:hAnsi="Arial"/>
      <w:sz w:val="24"/>
    </w:rPr>
  </w:style>
  <w:style w:type="paragraph" w:styleId="Ttulo1">
    <w:name w:val="heading 1"/>
    <w:basedOn w:val="Normal"/>
    <w:next w:val="Normal"/>
    <w:link w:val="Ttulo1Char"/>
    <w:uiPriority w:val="9"/>
    <w:qFormat/>
    <w:rsid w:val="00922BAD"/>
    <w:pPr>
      <w:keepNext/>
      <w:keepLines/>
      <w:spacing w:before="480" w:after="0"/>
      <w:outlineLvl w:val="0"/>
    </w:pPr>
    <w:rPr>
      <w:rFonts w:eastAsiaTheme="majorEastAsia" w:cstheme="majorBidi"/>
      <w:b/>
      <w:bCs/>
      <w:sz w:val="32"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CF0A8B"/>
    <w:pPr>
      <w:keepNext/>
      <w:keepLines/>
      <w:spacing w:before="200" w:after="0"/>
      <w:outlineLvl w:val="1"/>
    </w:pPr>
    <w:rPr>
      <w:rFonts w:eastAsiaTheme="majorEastAsia" w:cstheme="majorBidi"/>
      <w:b/>
      <w:bCs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A05E1B"/>
    <w:pPr>
      <w:keepNext/>
      <w:keepLines/>
      <w:spacing w:before="200" w:after="0"/>
      <w:outlineLvl w:val="2"/>
    </w:pPr>
    <w:rPr>
      <w:rFonts w:eastAsiaTheme="majorEastAsia" w:cstheme="majorBidi"/>
      <w:bCs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5C5535"/>
    <w:pPr>
      <w:keepNext/>
      <w:keepLines/>
      <w:spacing w:before="200" w:after="0"/>
      <w:outlineLvl w:val="3"/>
    </w:pPr>
    <w:rPr>
      <w:rFonts w:eastAsiaTheme="majorEastAsia" w:cstheme="majorBidi"/>
      <w:bCs/>
      <w:iCs/>
    </w:rPr>
  </w:style>
  <w:style w:type="paragraph" w:styleId="Ttulo5">
    <w:name w:val="heading 5"/>
    <w:basedOn w:val="Normal"/>
    <w:next w:val="Normal"/>
    <w:link w:val="Ttulo5Char"/>
    <w:uiPriority w:val="9"/>
    <w:unhideWhenUsed/>
    <w:qFormat/>
    <w:rsid w:val="0073523C"/>
    <w:pPr>
      <w:keepNext/>
      <w:keepLines/>
      <w:spacing w:before="200" w:after="0"/>
      <w:outlineLvl w:val="4"/>
    </w:pPr>
    <w:rPr>
      <w:rFonts w:eastAsiaTheme="majorEastAsia" w:cstheme="majorBidi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922BAD"/>
    <w:rPr>
      <w:rFonts w:ascii="Arial" w:eastAsiaTheme="majorEastAsia" w:hAnsi="Arial" w:cstheme="majorBidi"/>
      <w:b/>
      <w:bCs/>
      <w:sz w:val="32"/>
      <w:szCs w:val="28"/>
    </w:rPr>
  </w:style>
  <w:style w:type="paragraph" w:styleId="Legenda">
    <w:name w:val="caption"/>
    <w:basedOn w:val="Normal"/>
    <w:next w:val="Normal"/>
    <w:uiPriority w:val="35"/>
    <w:unhideWhenUsed/>
    <w:qFormat/>
    <w:rsid w:val="00EB4960"/>
    <w:pPr>
      <w:spacing w:line="240" w:lineRule="auto"/>
      <w:jc w:val="center"/>
    </w:pPr>
    <w:rPr>
      <w:b/>
      <w:bCs/>
      <w:sz w:val="18"/>
      <w:szCs w:val="18"/>
    </w:rPr>
  </w:style>
  <w:style w:type="paragraph" w:styleId="PargrafodaLista">
    <w:name w:val="List Paragraph"/>
    <w:basedOn w:val="Normal"/>
    <w:uiPriority w:val="34"/>
    <w:qFormat/>
    <w:rsid w:val="00922BAD"/>
    <w:pPr>
      <w:ind w:left="720"/>
      <w:contextualSpacing/>
    </w:pPr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922BAD"/>
    <w:pPr>
      <w:outlineLvl w:val="9"/>
    </w:pPr>
    <w:rPr>
      <w:rFonts w:asciiTheme="majorHAnsi" w:hAnsiTheme="majorHAnsi"/>
      <w:color w:val="365F91" w:themeColor="accent1" w:themeShade="BF"/>
      <w:sz w:val="28"/>
    </w:rPr>
  </w:style>
  <w:style w:type="paragraph" w:styleId="Subttulo">
    <w:name w:val="Subtitle"/>
    <w:basedOn w:val="Normal"/>
    <w:next w:val="Normal"/>
    <w:link w:val="SubttuloChar"/>
    <w:uiPriority w:val="11"/>
    <w:qFormat/>
    <w:rsid w:val="009C55EA"/>
    <w:pPr>
      <w:numPr>
        <w:ilvl w:val="1"/>
      </w:numPr>
      <w:jc w:val="center"/>
    </w:pPr>
    <w:rPr>
      <w:rFonts w:eastAsiaTheme="majorEastAsia" w:cstheme="majorBidi"/>
      <w:b/>
      <w:iCs/>
      <w:spacing w:val="15"/>
      <w:sz w:val="32"/>
      <w:szCs w:val="24"/>
    </w:rPr>
  </w:style>
  <w:style w:type="character" w:customStyle="1" w:styleId="SubttuloChar">
    <w:name w:val="Subtítulo Char"/>
    <w:basedOn w:val="Fontepargpadro"/>
    <w:link w:val="Subttulo"/>
    <w:uiPriority w:val="11"/>
    <w:rsid w:val="009C55EA"/>
    <w:rPr>
      <w:rFonts w:ascii="Arial" w:eastAsiaTheme="majorEastAsia" w:hAnsi="Arial" w:cstheme="majorBidi"/>
      <w:b/>
      <w:iCs/>
      <w:spacing w:val="15"/>
      <w:sz w:val="32"/>
      <w:szCs w:val="24"/>
    </w:rPr>
  </w:style>
  <w:style w:type="paragraph" w:styleId="Ttulo">
    <w:name w:val="Title"/>
    <w:basedOn w:val="Normal"/>
    <w:next w:val="Normal"/>
    <w:link w:val="TtuloChar"/>
    <w:uiPriority w:val="10"/>
    <w:qFormat/>
    <w:rsid w:val="003B226A"/>
    <w:pPr>
      <w:spacing w:after="300"/>
      <w:contextualSpacing/>
      <w:jc w:val="center"/>
    </w:pPr>
    <w:rPr>
      <w:rFonts w:eastAsiaTheme="majorEastAsia" w:cstheme="majorBidi"/>
      <w:b/>
      <w:spacing w:val="5"/>
      <w:kern w:val="28"/>
      <w:sz w:val="36"/>
      <w:szCs w:val="52"/>
    </w:rPr>
  </w:style>
  <w:style w:type="character" w:customStyle="1" w:styleId="TtuloChar">
    <w:name w:val="Título Char"/>
    <w:basedOn w:val="Fontepargpadro"/>
    <w:link w:val="Ttulo"/>
    <w:uiPriority w:val="10"/>
    <w:rsid w:val="003B226A"/>
    <w:rPr>
      <w:rFonts w:ascii="Arial" w:eastAsiaTheme="majorEastAsia" w:hAnsi="Arial" w:cstheme="majorBidi"/>
      <w:b/>
      <w:spacing w:val="5"/>
      <w:kern w:val="28"/>
      <w:sz w:val="36"/>
      <w:szCs w:val="52"/>
    </w:rPr>
  </w:style>
  <w:style w:type="paragraph" w:styleId="Cabealho">
    <w:name w:val="header"/>
    <w:basedOn w:val="Normal"/>
    <w:link w:val="CabealhoChar"/>
    <w:uiPriority w:val="99"/>
    <w:unhideWhenUsed/>
    <w:rsid w:val="00A6580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A65807"/>
    <w:rPr>
      <w:rFonts w:ascii="Arial" w:hAnsi="Arial"/>
      <w:sz w:val="24"/>
    </w:rPr>
  </w:style>
  <w:style w:type="paragraph" w:styleId="Rodap">
    <w:name w:val="footer"/>
    <w:basedOn w:val="Normal"/>
    <w:link w:val="RodapChar"/>
    <w:uiPriority w:val="99"/>
    <w:semiHidden/>
    <w:unhideWhenUsed/>
    <w:rsid w:val="00A6580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semiHidden/>
    <w:rsid w:val="00A65807"/>
    <w:rPr>
      <w:rFonts w:ascii="Arial" w:hAnsi="Arial"/>
      <w:sz w:val="24"/>
    </w:rPr>
  </w:style>
  <w:style w:type="paragraph" w:styleId="Sumrio1">
    <w:name w:val="toc 1"/>
    <w:basedOn w:val="Normal"/>
    <w:next w:val="Normal"/>
    <w:autoRedefine/>
    <w:uiPriority w:val="39"/>
    <w:unhideWhenUsed/>
    <w:rsid w:val="007074F3"/>
    <w:pPr>
      <w:spacing w:after="100"/>
    </w:pPr>
  </w:style>
  <w:style w:type="character" w:styleId="Hyperlink">
    <w:name w:val="Hyperlink"/>
    <w:basedOn w:val="Fontepargpadro"/>
    <w:uiPriority w:val="99"/>
    <w:unhideWhenUsed/>
    <w:rsid w:val="007074F3"/>
    <w:rPr>
      <w:color w:val="0000FF" w:themeColor="hyperlink"/>
      <w:u w:val="single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7074F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7074F3"/>
    <w:rPr>
      <w:rFonts w:ascii="Tahoma" w:hAnsi="Tahoma" w:cs="Tahoma"/>
      <w:sz w:val="16"/>
      <w:szCs w:val="16"/>
    </w:rPr>
  </w:style>
  <w:style w:type="paragraph" w:styleId="Bibliografia">
    <w:name w:val="Bibliography"/>
    <w:basedOn w:val="Normal"/>
    <w:next w:val="Normal"/>
    <w:uiPriority w:val="37"/>
    <w:unhideWhenUsed/>
    <w:rsid w:val="000861CD"/>
  </w:style>
  <w:style w:type="character" w:customStyle="1" w:styleId="Ttulo2Char">
    <w:name w:val="Título 2 Char"/>
    <w:basedOn w:val="Fontepargpadro"/>
    <w:link w:val="Ttulo2"/>
    <w:uiPriority w:val="9"/>
    <w:rsid w:val="00CF0A8B"/>
    <w:rPr>
      <w:rFonts w:ascii="Arial" w:eastAsiaTheme="majorEastAsia" w:hAnsi="Arial" w:cstheme="majorBidi"/>
      <w:b/>
      <w:bCs/>
      <w:sz w:val="24"/>
      <w:szCs w:val="26"/>
    </w:rPr>
  </w:style>
  <w:style w:type="paragraph" w:styleId="Sumrio2">
    <w:name w:val="toc 2"/>
    <w:basedOn w:val="Normal"/>
    <w:next w:val="Normal"/>
    <w:autoRedefine/>
    <w:uiPriority w:val="39"/>
    <w:unhideWhenUsed/>
    <w:rsid w:val="00745C29"/>
    <w:pPr>
      <w:spacing w:after="100"/>
      <w:ind w:left="240"/>
    </w:pPr>
  </w:style>
  <w:style w:type="table" w:styleId="Tabelacomgrade">
    <w:name w:val="Table Grid"/>
    <w:basedOn w:val="Tabelanormal"/>
    <w:uiPriority w:val="59"/>
    <w:rsid w:val="00B646BD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Ttulo3Char">
    <w:name w:val="Título 3 Char"/>
    <w:basedOn w:val="Fontepargpadro"/>
    <w:link w:val="Ttulo3"/>
    <w:uiPriority w:val="9"/>
    <w:rsid w:val="00A05E1B"/>
    <w:rPr>
      <w:rFonts w:ascii="Arial" w:eastAsiaTheme="majorEastAsia" w:hAnsi="Arial" w:cstheme="majorBidi"/>
      <w:bCs/>
      <w:sz w:val="24"/>
    </w:rPr>
  </w:style>
  <w:style w:type="paragraph" w:styleId="ndicedeilustraes">
    <w:name w:val="table of figures"/>
    <w:basedOn w:val="Normal"/>
    <w:next w:val="Normal"/>
    <w:uiPriority w:val="99"/>
    <w:unhideWhenUsed/>
    <w:rsid w:val="008317C5"/>
    <w:pPr>
      <w:spacing w:after="0"/>
    </w:pPr>
  </w:style>
  <w:style w:type="paragraph" w:styleId="Sumrio3">
    <w:name w:val="toc 3"/>
    <w:basedOn w:val="Normal"/>
    <w:next w:val="Normal"/>
    <w:autoRedefine/>
    <w:uiPriority w:val="39"/>
    <w:unhideWhenUsed/>
    <w:rsid w:val="003550FA"/>
    <w:pPr>
      <w:spacing w:after="100"/>
      <w:ind w:left="480"/>
    </w:pPr>
  </w:style>
  <w:style w:type="character" w:customStyle="1" w:styleId="Ttulo4Char">
    <w:name w:val="Título 4 Char"/>
    <w:basedOn w:val="Fontepargpadro"/>
    <w:link w:val="Ttulo4"/>
    <w:uiPriority w:val="9"/>
    <w:rsid w:val="005C5535"/>
    <w:rPr>
      <w:rFonts w:ascii="Arial" w:eastAsiaTheme="majorEastAsia" w:hAnsi="Arial" w:cstheme="majorBidi"/>
      <w:bCs/>
      <w:iCs/>
      <w:sz w:val="24"/>
    </w:rPr>
  </w:style>
  <w:style w:type="character" w:customStyle="1" w:styleId="Absatz-Standardschriftart">
    <w:name w:val="Absatz-Standardschriftart"/>
    <w:rsid w:val="00543977"/>
  </w:style>
  <w:style w:type="character" w:customStyle="1" w:styleId="Ttulo5Char">
    <w:name w:val="Título 5 Char"/>
    <w:basedOn w:val="Fontepargpadro"/>
    <w:link w:val="Ttulo5"/>
    <w:uiPriority w:val="9"/>
    <w:rsid w:val="0073523C"/>
    <w:rPr>
      <w:rFonts w:ascii="Arial" w:eastAsiaTheme="majorEastAsia" w:hAnsi="Arial" w:cstheme="majorBidi"/>
      <w:sz w:val="24"/>
    </w:rPr>
  </w:style>
  <w:style w:type="paragraph" w:styleId="Corpodetexto">
    <w:name w:val="Body Text"/>
    <w:basedOn w:val="Normal"/>
    <w:link w:val="CorpodetextoChar"/>
    <w:unhideWhenUsed/>
    <w:rsid w:val="00DD188D"/>
    <w:pPr>
      <w:widowControl w:val="0"/>
      <w:suppressAutoHyphens/>
      <w:spacing w:after="120" w:line="240" w:lineRule="auto"/>
      <w:jc w:val="left"/>
    </w:pPr>
    <w:rPr>
      <w:rFonts w:ascii="Bitstream Vera Serif" w:eastAsia="Bitstream Vera Sans" w:hAnsi="Bitstream Vera Serif" w:cs="Times New Roman"/>
      <w:szCs w:val="24"/>
      <w:lang w:eastAsia="pt-BR"/>
    </w:rPr>
  </w:style>
  <w:style w:type="character" w:customStyle="1" w:styleId="CorpodetextoChar">
    <w:name w:val="Corpo de texto Char"/>
    <w:basedOn w:val="Fontepargpadro"/>
    <w:link w:val="Corpodetexto"/>
    <w:semiHidden/>
    <w:rsid w:val="00DD188D"/>
    <w:rPr>
      <w:rFonts w:ascii="Bitstream Vera Serif" w:eastAsia="Bitstream Vera Sans" w:hAnsi="Bitstream Vera Serif" w:cs="Times New Roman"/>
      <w:sz w:val="24"/>
      <w:szCs w:val="24"/>
      <w:lang w:eastAsia="pt-BR"/>
    </w:rPr>
  </w:style>
  <w:style w:type="character" w:customStyle="1" w:styleId="WW8Num7z0">
    <w:name w:val="WW8Num7z0"/>
    <w:rsid w:val="00E25A72"/>
    <w:rPr>
      <w:rFonts w:ascii="Symbol" w:hAnsi="Symbol" w:cs="StarSymbol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24814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2.emf"/><Relationship Id="rId18" Type="http://schemas.openxmlformats.org/officeDocument/2006/relationships/image" Target="media/image7.emf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0.emf"/><Relationship Id="rId7" Type="http://schemas.openxmlformats.org/officeDocument/2006/relationships/footnotes" Target="footnotes.xml"/><Relationship Id="rId12" Type="http://schemas.openxmlformats.org/officeDocument/2006/relationships/image" Target="media/image1.emf"/><Relationship Id="rId17" Type="http://schemas.openxmlformats.org/officeDocument/2006/relationships/image" Target="media/image6.emf"/><Relationship Id="rId25" Type="http://schemas.openxmlformats.org/officeDocument/2006/relationships/image" Target="media/image14.jpeg"/><Relationship Id="rId2" Type="http://schemas.openxmlformats.org/officeDocument/2006/relationships/numbering" Target="numbering.xml"/><Relationship Id="rId16" Type="http://schemas.openxmlformats.org/officeDocument/2006/relationships/image" Target="media/image5.emf"/><Relationship Id="rId20" Type="http://schemas.openxmlformats.org/officeDocument/2006/relationships/image" Target="media/image9.emf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3.xml"/><Relationship Id="rId24" Type="http://schemas.openxmlformats.org/officeDocument/2006/relationships/image" Target="media/image13.jpeg"/><Relationship Id="rId5" Type="http://schemas.openxmlformats.org/officeDocument/2006/relationships/settings" Target="settings.xml"/><Relationship Id="rId15" Type="http://schemas.openxmlformats.org/officeDocument/2006/relationships/image" Target="media/image4.emf"/><Relationship Id="rId23" Type="http://schemas.openxmlformats.org/officeDocument/2006/relationships/image" Target="media/image12.emf"/><Relationship Id="rId28" Type="http://schemas.openxmlformats.org/officeDocument/2006/relationships/theme" Target="theme/theme1.xml"/><Relationship Id="rId10" Type="http://schemas.openxmlformats.org/officeDocument/2006/relationships/header" Target="header2.xml"/><Relationship Id="rId19" Type="http://schemas.openxmlformats.org/officeDocument/2006/relationships/image" Target="media/image8.emf"/><Relationship Id="rId4" Type="http://schemas.microsoft.com/office/2007/relationships/stylesWithEffects" Target="stylesWithEffects.xml"/><Relationship Id="rId9" Type="http://schemas.openxmlformats.org/officeDocument/2006/relationships/header" Target="header1.xml"/><Relationship Id="rId14" Type="http://schemas.openxmlformats.org/officeDocument/2006/relationships/image" Target="media/image3.emf"/><Relationship Id="rId22" Type="http://schemas.openxmlformats.org/officeDocument/2006/relationships/image" Target="media/image11.emf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BNT_Author.XSL" StyleName="ABNT NBR 6023:2002*">
  <b:Source>
    <b:Tag>Ped09</b:Tag>
    <b:SourceType>JournalArticle</b:SourceType>
    <b:Guid>{C7D03C72-6118-405C-8B6F-ABA450C9E7CF}</b:Guid>
    <b:Author>
      <b:Author>
        <b:NameList>
          <b:Person>
            <b:Last>Pedó Pirotti</b:Last>
            <b:First>Rodolfo</b:First>
            <b:Middle>Pedó</b:Middle>
          </b:Person>
          <b:Person>
            <b:Last>Zuccolotto</b:Last>
            <b:First>Marcos</b:First>
            <b:Middle>Zuccolotto</b:Middle>
          </b:Person>
        </b:NameList>
      </b:Author>
    </b:Author>
    <b:Title>Transmissão de dados através de telefonia celular: arquitetura das redes GSM e GPRS</b:Title>
    <b:Year>2009</b:Year>
    <b:Pages>81-89</b:Pages>
    <b:JournalName>Revista Liberato</b:JournalName>
    <b:RefOrder>5</b:RefOrder>
  </b:Source>
  <b:Source>
    <b:Tag>Wel10</b:Tag>
    <b:SourceType>Report</b:SourceType>
    <b:Guid>{C35F18FA-7708-4864-A8CD-CA0FA2CF2C4A}</b:Guid>
    <b:Author>
      <b:Author>
        <b:NameList>
          <b:Person>
            <b:Last>Welte</b:Last>
            <b:First>Harald</b:First>
            <b:Middle>Welte</b:Middle>
          </b:Person>
        </b:NameList>
      </b:Author>
    </b:Author>
    <b:Title>Anatomy of contemporary GSM cellphone hardware</b:Title>
    <b:Year>2010</b:Year>
    <b:RefOrder>6</b:RefOrder>
  </b:Source>
  <b:Source>
    <b:Tag>Ebe09</b:Tag>
    <b:SourceType>Book</b:SourceType>
    <b:Guid>{475AE97D-C34B-40BD-809A-30364F23F311}</b:Guid>
    <b:Author>
      <b:Author>
        <b:NameList>
          <b:Person>
            <b:Last>Eberspächer</b:Last>
            <b:First>Jörg</b:First>
            <b:Middle>Eberspächer</b:Middle>
          </b:Person>
          <b:Person>
            <b:Last>Vögel</b:Last>
            <b:First>Hans-Jörg</b:First>
            <b:Middle>Vögel</b:Middle>
          </b:Person>
          <b:Person>
            <b:Last>Bettstetter</b:Last>
            <b:First>Christian</b:First>
            <b:Middle>Bettstetter</b:Middle>
          </b:Person>
          <b:Person>
            <b:Last>Hartmann</b:Last>
            <b:First>Christian</b:First>
            <b:Middle>Hartmann</b:Middle>
          </b:Person>
        </b:NameList>
      </b:Author>
    </b:Author>
    <b:Title>GSM – Architecture, Protocols and Services</b:Title>
    <b:Year>2009</b:Year>
    <b:City>United Kingdom</b:City>
    <b:Publisher>John Wiley &amp; Sons Ltd</b:Publisher>
    <b:Edition>3ª Edição</b:Edition>
    <b:RefOrder>1</b:RefOrder>
  </b:Source>
  <b:Source>
    <b:Tag>Sou03</b:Tag>
    <b:SourceType>InternetSite</b:SourceType>
    <b:Guid>{3D9F99AF-8A59-44B4-A80D-B3DB925A4D5C}</b:Guid>
    <b:Author>
      <b:Author>
        <b:NameList>
          <b:Person>
            <b:Last>Souza Di Rocha</b:Last>
            <b:First>Náiade</b:First>
            <b:Middle>Souza</b:Middle>
          </b:Person>
        </b:NameList>
      </b:Author>
    </b:Author>
    <b:Year>2003</b:Year>
    <b:InternetSiteTitle>Wireless Brasil</b:InternetSiteTitle>
    <b:YearAccessed>2010</b:YearAccessed>
    <b:MonthAccessed>Outubro</b:MonthAccessed>
    <b:URL>http://www.wirelessbrasil.org/wirelessbr/colaboradores/naiade/gsm.html</b:URL>
    <b:RefOrder>7</b:RefOrder>
  </b:Source>
  <b:Source>
    <b:Tag>Kio10</b:Tag>
    <b:SourceType>InternetSite</b:SourceType>
    <b:Guid>{802BFED8-ED58-4AC0-8D9B-1327BE950CD5}</b:Guid>
    <b:Author>
      <b:Author>
        <b:Corporate>Kioskea</b:Corporate>
      </b:Author>
    </b:Author>
    <b:Year>2010</b:Year>
    <b:InternetSiteTitle>Site da Kioskea.net</b:InternetSiteTitle>
    <b:YearAccessed>2010</b:YearAccessed>
    <b:MonthAccessed>10</b:MonthAccessed>
    <b:DayAccessed>28</b:DayAccessed>
    <b:URL>http://pt.kioskea.net/contents/telephonie-mobile/gsm.php3</b:URL>
    <b:RefOrder>8</b:RefOrder>
  </b:Source>
  <b:Source>
    <b:Tag>4GA10</b:Tag>
    <b:SourceType>InternetSite</b:SourceType>
    <b:Guid>{56FA85A5-A3F3-41AA-AE51-F794F16773DE}</b:Guid>
    <b:Author>
      <b:Author>
        <b:Corporate>4G Americas</b:Corporate>
      </b:Author>
    </b:Author>
    <b:InternetSiteTitle>Site da 4G Americas</b:InternetSiteTitle>
    <b:Year>2010</b:Year>
    <b:YearAccessed>2010</b:YearAccessed>
    <b:MonthAccessed>10</b:MonthAccessed>
    <b:DayAccessed>28</b:DayAccessed>
    <b:URL>http://www.4gamericas.org/index.cfm?fuseaction=page&amp;sectionid=326</b:URL>
    <b:RefOrder>9</b:RefOrder>
  </b:Source>
  <b:Source>
    <b:Tag>Ste01</b:Tag>
    <b:SourceType>Book</b:SourceType>
    <b:Guid>{9F8368D1-E92D-4C80-84AD-8EE60F84923C}</b:Guid>
    <b:Author>
      <b:Author>
        <b:NameList>
          <b:Person>
            <b:Last>Steele</b:Last>
            <b:First>Raymond</b:First>
            <b:Middle>Steele</b:Middle>
          </b:Person>
          <b:Person>
            <b:Last>Lee</b:Last>
            <b:First>Chin-Chun</b:First>
            <b:Middle>Lee</b:Middle>
          </b:Person>
          <b:Person>
            <b:Last>Gould</b:Last>
            <b:First>Peter</b:First>
            <b:Middle>Gould</b:Middle>
          </b:Person>
        </b:NameList>
      </b:Author>
    </b:Author>
    <b:Title>GSM, cdmaOne and 3G Systems</b:Title>
    <b:Year>2001</b:Year>
    <b:Publisher>John Wiley &amp; Sons Ltd</b:Publisher>
    <b:RefOrder>10</b:RefOrder>
  </b:Source>
  <b:Source>
    <b:Tag>Meh97</b:Tag>
    <b:SourceType>Book</b:SourceType>
    <b:Guid>{67A1A073-A21E-4960-86AC-5B8D72D63F68}</b:Guid>
    <b:Author>
      <b:Author>
        <b:NameList>
          <b:Person>
            <b:Last>Mehrotra</b:Last>
            <b:First>Asha</b:First>
            <b:Middle>Mehrotra</b:Middle>
          </b:Person>
        </b:NameList>
      </b:Author>
    </b:Author>
    <b:Title>GSM System Engineering</b:Title>
    <b:Year>1997</b:Year>
    <b:City>Boston, London</b:City>
    <b:Publisher>Artech House, Inc.</b:Publisher>
    <b:RefOrder>2</b:RefOrder>
  </b:Source>
  <b:Source>
    <b:Tag>Hei99</b:Tag>
    <b:SourceType>Book</b:SourceType>
    <b:Guid>{B6F4BA2D-2528-4271-B587-9EF22F663BB0}</b:Guid>
    <b:Author>
      <b:Author>
        <b:NameList>
          <b:Person>
            <b:Last>Heine</b:Last>
            <b:First>Gunnar</b:First>
            <b:Middle>Heine</b:Middle>
          </b:Person>
        </b:NameList>
      </b:Author>
    </b:Author>
    <b:Title>GSM Networks: Protocols, Terminology and Implementation</b:Title>
    <b:Year>1999</b:Year>
    <b:Publisher>Artech House</b:Publisher>
    <b:RefOrder>3</b:RefOrder>
  </b:Source>
  <b:Source>
    <b:Tag>Kyn09</b:Tag>
    <b:SourceType>InternetSite</b:SourceType>
    <b:Guid>{E65A8696-BA04-41C7-9638-C14508C3DDB5}</b:Guid>
    <b:Author>
      <b:Author>
        <b:NameList>
          <b:Person>
            <b:Last>Kyn d´Ávila</b:Last>
            <b:First>César</b:First>
            <b:Middle>Kyn</b:Middle>
          </b:Person>
        </b:NameList>
      </b:Author>
    </b:Author>
    <b:InternetSiteTitle>Site da CEDET</b:InternetSiteTitle>
    <b:Year>2009</b:Year>
    <b:YearAccessed>2010</b:YearAccessed>
    <b:MonthAccessed>11</b:MonthAccessed>
    <b:DayAccessed>10</b:DayAccessed>
    <b:URL>http://www.cedet.com.br</b:URL>
    <b:RefOrder>11</b:RefOrder>
  </b:Source>
  <b:Source>
    <b:Tag>Lak01</b:Tag>
    <b:SourceType>Book</b:SourceType>
    <b:Guid>{61861E39-7F18-40D1-901E-F64FA7A24A36}</b:Guid>
    <b:Author>
      <b:Author>
        <b:NameList>
          <b:Person>
            <b:Last>Lakatos</b:Last>
            <b:First>Eva</b:First>
            <b:Middle>Maria</b:Middle>
          </b:Person>
          <b:Person>
            <b:Last>Marconi</b:Last>
            <b:First>Marina</b:First>
            <b:Middle>de A.</b:Middle>
          </b:Person>
        </b:NameList>
      </b:Author>
    </b:Author>
    <b:Title>Metodologia do Trabalho Científico: procedimentos básicos, pesquisa bibliográfica, projeto e relatório, publicações e trabalhos científicos.</b:Title>
    <b:Year>2001</b:Year>
    <b:City>São Paulo</b:City>
    <b:Publisher>Atlas</b:Publisher>
    <b:Edition>6ª Edição</b:Edition>
    <b:RefOrder>12</b:RefOrder>
  </b:Source>
  <b:Source>
    <b:Tag>Baz07</b:Tag>
    <b:SourceType>Book</b:SourceType>
    <b:Guid>{64FE331D-586F-4CB7-87BE-391E4E45659F}</b:Guid>
    <b:Title>Developing SIP and IP Multimedia Subsystem (IMS) Applications</b:Title>
    <b:Year>2007</b:Year>
    <b:Edition>First Edition</b:Edition>
    <b:Author>
      <b:Author>
        <b:NameList>
          <b:Person>
            <b:Last>Bazot</b:Last>
            <b:First>Philippe</b:First>
          </b:Person>
          <b:Person>
            <b:Last>Huber</b:Last>
            <b:First>Rebecca</b:First>
          </b:Person>
          <b:Person>
            <b:Last>Kappel</b:Last>
            <b:First>Jochen</b:First>
          </b:Person>
          <b:Person>
            <b:Last>Subramanian</b:Last>
            <b:Middle>S.</b:Middle>
            <b:First>Bala</b:First>
          </b:Person>
          <b:Person>
            <b:Last>Oguejiofor</b:Last>
            <b:First>Edward</b:First>
          </b:Person>
          <b:Person>
            <b:Last>Georges</b:Last>
            <b:First>Bruno</b:First>
          </b:Person>
          <b:Person>
            <b:Last>Jackson</b:Last>
            <b:First>Callum</b:First>
          </b:Person>
          <b:Person>
            <b:Last>Martin</b:Last>
            <b:First>Cameron</b:First>
          </b:Person>
          <b:Person>
            <b:Last>Sur</b:Last>
            <b:First>Abhijit</b:First>
          </b:Person>
        </b:NameList>
      </b:Author>
      <b:Editor>
        <b:NameList>
          <b:Person>
            <b:Last>Organization</b:Last>
            <b:First>International</b:First>
            <b:Middle>Technical Support</b:Middle>
          </b:Person>
        </b:NameList>
      </b:Editor>
    </b:Author>
    <b:RefOrder>4</b:RefOrder>
  </b:Source>
</b:Sources>
</file>

<file path=customXml/itemProps1.xml><?xml version="1.0" encoding="utf-8"?>
<ds:datastoreItem xmlns:ds="http://schemas.openxmlformats.org/officeDocument/2006/customXml" ds:itemID="{9F1E8BA4-9B12-4813-A566-CA94FDFF74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1922</TotalTime>
  <Pages>47</Pages>
  <Words>5945</Words>
  <Characters>32104</Characters>
  <Application>Microsoft Office Word</Application>
  <DocSecurity>0</DocSecurity>
  <Lines>267</Lines>
  <Paragraphs>75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37974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Bruno</dc:creator>
  <cp:keywords/>
  <dc:description/>
  <cp:lastModifiedBy>Bruno</cp:lastModifiedBy>
  <cp:revision>521</cp:revision>
  <dcterms:created xsi:type="dcterms:W3CDTF">2010-10-24T22:20:00Z</dcterms:created>
  <dcterms:modified xsi:type="dcterms:W3CDTF">2010-11-24T02:43:00Z</dcterms:modified>
</cp:coreProperties>
</file>